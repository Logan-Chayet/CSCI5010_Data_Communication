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6BFA3" w14:textId="3FEBA9EA" w:rsidR="00C874DE" w:rsidRPr="0092134F" w:rsidRDefault="00C874DE" w:rsidP="00AD7AEF">
      <w:pPr>
        <w:pStyle w:val="Heading1"/>
        <w:rPr>
          <w:rFonts w:asciiTheme="minorHAnsi" w:hAnsiTheme="minorHAnsi" w:cstheme="minorHAnsi"/>
          <w:b w:val="0"/>
          <w:bCs w:val="0"/>
          <w:color w:val="365F91" w:themeColor="accent1" w:themeShade="BF"/>
          <w:kern w:val="0"/>
          <w:sz w:val="24"/>
          <w:szCs w:val="24"/>
        </w:rPr>
      </w:pPr>
    </w:p>
    <w:p w14:paraId="0AB51AA8" w14:textId="15028DCA" w:rsidR="00C874DE" w:rsidRPr="0092134F" w:rsidRDefault="00C874DE" w:rsidP="00C874DE">
      <w:pPr>
        <w:rPr>
          <w:rFonts w:asciiTheme="minorHAnsi" w:hAnsiTheme="minorHAnsi" w:cstheme="minorHAnsi"/>
          <w:sz w:val="24"/>
          <w:szCs w:val="24"/>
        </w:rPr>
      </w:pPr>
    </w:p>
    <w:p w14:paraId="71C3AB27" w14:textId="3E7B9BB8" w:rsidR="008F0F93" w:rsidRPr="0092134F" w:rsidRDefault="00E20BD7" w:rsidP="008F0F93">
      <w:pPr>
        <w:jc w:val="center"/>
        <w:rPr>
          <w:rFonts w:asciiTheme="minorHAnsi" w:hAnsiTheme="minorHAnsi" w:cstheme="minorHAnsi"/>
          <w:sz w:val="56"/>
          <w:szCs w:val="56"/>
        </w:rPr>
      </w:pPr>
      <w:r>
        <w:rPr>
          <w:rFonts w:asciiTheme="minorHAnsi" w:hAnsiTheme="minorHAnsi" w:cstheme="minorHAnsi"/>
          <w:sz w:val="56"/>
          <w:szCs w:val="56"/>
        </w:rPr>
        <w:t>CSCI 5010</w:t>
      </w:r>
      <w:r w:rsidR="005B6037" w:rsidRPr="0092134F">
        <w:rPr>
          <w:rFonts w:asciiTheme="minorHAnsi" w:hAnsiTheme="minorHAnsi" w:cstheme="minorHAnsi"/>
          <w:sz w:val="56"/>
          <w:szCs w:val="56"/>
        </w:rPr>
        <w:t xml:space="preserve"> – </w:t>
      </w:r>
      <w:r>
        <w:rPr>
          <w:rFonts w:asciiTheme="minorHAnsi" w:hAnsiTheme="minorHAnsi" w:cstheme="minorHAnsi"/>
          <w:sz w:val="56"/>
          <w:szCs w:val="56"/>
        </w:rPr>
        <w:t xml:space="preserve">Fundamentals of </w:t>
      </w:r>
      <w:r w:rsidR="005B6037" w:rsidRPr="0092134F">
        <w:rPr>
          <w:rFonts w:asciiTheme="minorHAnsi" w:hAnsiTheme="minorHAnsi" w:cstheme="minorHAnsi"/>
          <w:sz w:val="56"/>
          <w:szCs w:val="56"/>
        </w:rPr>
        <w:t>Data Communications</w:t>
      </w:r>
    </w:p>
    <w:p w14:paraId="7A89E516" w14:textId="77777777" w:rsidR="008F0F93" w:rsidRPr="0092134F" w:rsidRDefault="008F0F93" w:rsidP="008F0F93">
      <w:pPr>
        <w:jc w:val="center"/>
        <w:rPr>
          <w:rFonts w:asciiTheme="minorHAnsi" w:hAnsiTheme="minorHAnsi" w:cstheme="minorHAnsi"/>
          <w:sz w:val="24"/>
          <w:szCs w:val="24"/>
        </w:rPr>
      </w:pPr>
    </w:p>
    <w:p w14:paraId="172668D1" w14:textId="77777777" w:rsidR="008F0F93" w:rsidRPr="0092134F" w:rsidRDefault="008F0F93" w:rsidP="008F0F93">
      <w:pPr>
        <w:jc w:val="center"/>
        <w:rPr>
          <w:rFonts w:asciiTheme="minorHAnsi" w:hAnsiTheme="minorHAnsi" w:cstheme="minorHAnsi"/>
          <w:sz w:val="24"/>
          <w:szCs w:val="24"/>
        </w:rPr>
      </w:pPr>
    </w:p>
    <w:p w14:paraId="378FDC17" w14:textId="7A8F68CD" w:rsidR="008F0F93" w:rsidRDefault="008F0F93" w:rsidP="008F0F93">
      <w:pPr>
        <w:jc w:val="center"/>
        <w:rPr>
          <w:rFonts w:asciiTheme="minorHAnsi" w:hAnsiTheme="minorHAnsi" w:cstheme="minorHAnsi"/>
          <w:sz w:val="24"/>
          <w:szCs w:val="24"/>
        </w:rPr>
      </w:pPr>
    </w:p>
    <w:p w14:paraId="6AB46AB8" w14:textId="266F0490" w:rsidR="0092134F" w:rsidRDefault="0092134F" w:rsidP="008F0F93">
      <w:pPr>
        <w:jc w:val="center"/>
        <w:rPr>
          <w:rFonts w:asciiTheme="minorHAnsi" w:hAnsiTheme="minorHAnsi" w:cstheme="minorHAnsi"/>
          <w:sz w:val="24"/>
          <w:szCs w:val="24"/>
        </w:rPr>
      </w:pPr>
    </w:p>
    <w:p w14:paraId="0C0EDB7D" w14:textId="3106EF5A" w:rsidR="0092134F" w:rsidRDefault="0092134F" w:rsidP="008F0F93">
      <w:pPr>
        <w:jc w:val="center"/>
        <w:rPr>
          <w:rFonts w:asciiTheme="minorHAnsi" w:hAnsiTheme="minorHAnsi" w:cstheme="minorHAnsi"/>
          <w:sz w:val="24"/>
          <w:szCs w:val="24"/>
        </w:rPr>
      </w:pPr>
    </w:p>
    <w:p w14:paraId="72191839" w14:textId="47C33C51" w:rsidR="0092134F" w:rsidRDefault="0092134F" w:rsidP="008F0F93">
      <w:pPr>
        <w:jc w:val="center"/>
        <w:rPr>
          <w:rFonts w:asciiTheme="minorHAnsi" w:hAnsiTheme="minorHAnsi" w:cstheme="minorHAnsi"/>
          <w:sz w:val="24"/>
          <w:szCs w:val="24"/>
        </w:rPr>
      </w:pPr>
    </w:p>
    <w:p w14:paraId="27EDC1C6" w14:textId="672F944E" w:rsidR="0092134F" w:rsidRDefault="0092134F" w:rsidP="008F0F93">
      <w:pPr>
        <w:jc w:val="center"/>
        <w:rPr>
          <w:rFonts w:asciiTheme="minorHAnsi" w:hAnsiTheme="minorHAnsi" w:cstheme="minorHAnsi"/>
          <w:sz w:val="24"/>
          <w:szCs w:val="24"/>
        </w:rPr>
      </w:pPr>
    </w:p>
    <w:p w14:paraId="27596A33" w14:textId="2C4BF5A7" w:rsidR="0092134F" w:rsidRDefault="0092134F" w:rsidP="008F0F93">
      <w:pPr>
        <w:jc w:val="center"/>
        <w:rPr>
          <w:rFonts w:asciiTheme="minorHAnsi" w:hAnsiTheme="minorHAnsi" w:cstheme="minorHAnsi"/>
          <w:sz w:val="24"/>
          <w:szCs w:val="24"/>
        </w:rPr>
      </w:pPr>
    </w:p>
    <w:p w14:paraId="791BDA50" w14:textId="3C931650" w:rsidR="0092134F" w:rsidRDefault="0092134F" w:rsidP="008F0F93">
      <w:pPr>
        <w:jc w:val="center"/>
        <w:rPr>
          <w:rFonts w:asciiTheme="minorHAnsi" w:hAnsiTheme="minorHAnsi" w:cstheme="minorHAnsi"/>
          <w:sz w:val="24"/>
          <w:szCs w:val="24"/>
        </w:rPr>
      </w:pPr>
    </w:p>
    <w:p w14:paraId="71CBE096" w14:textId="77777777" w:rsidR="0092134F" w:rsidRPr="0092134F" w:rsidRDefault="0092134F" w:rsidP="008F0F93">
      <w:pPr>
        <w:jc w:val="center"/>
        <w:rPr>
          <w:rFonts w:asciiTheme="minorHAnsi" w:hAnsiTheme="minorHAnsi" w:cstheme="minorHAnsi"/>
          <w:sz w:val="24"/>
          <w:szCs w:val="24"/>
        </w:rPr>
      </w:pPr>
    </w:p>
    <w:p w14:paraId="24FB20BE" w14:textId="77777777" w:rsidR="008F0F93" w:rsidRPr="0092134F" w:rsidRDefault="008F0F93" w:rsidP="008F0F93">
      <w:pPr>
        <w:jc w:val="center"/>
        <w:rPr>
          <w:rFonts w:asciiTheme="minorHAnsi" w:hAnsiTheme="minorHAnsi" w:cstheme="minorHAnsi"/>
          <w:sz w:val="24"/>
          <w:szCs w:val="24"/>
        </w:rPr>
      </w:pPr>
    </w:p>
    <w:p w14:paraId="5123F050" w14:textId="48A65406" w:rsidR="008F0F93" w:rsidRPr="0092134F" w:rsidRDefault="00733421" w:rsidP="008F0F93">
      <w:pPr>
        <w:jc w:val="center"/>
        <w:rPr>
          <w:rFonts w:asciiTheme="minorHAnsi" w:hAnsiTheme="minorHAnsi" w:cstheme="minorHAnsi"/>
          <w:sz w:val="40"/>
          <w:szCs w:val="40"/>
        </w:rPr>
      </w:pPr>
      <w:r w:rsidRPr="0092134F">
        <w:rPr>
          <w:rFonts w:asciiTheme="minorHAnsi" w:hAnsiTheme="minorHAnsi" w:cstheme="minorHAnsi"/>
          <w:sz w:val="40"/>
          <w:szCs w:val="40"/>
        </w:rPr>
        <w:t xml:space="preserve">Lab </w:t>
      </w:r>
      <w:r w:rsidR="005B6037" w:rsidRPr="0092134F">
        <w:rPr>
          <w:rFonts w:asciiTheme="minorHAnsi" w:hAnsiTheme="minorHAnsi" w:cstheme="minorHAnsi"/>
          <w:sz w:val="40"/>
          <w:szCs w:val="40"/>
        </w:rPr>
        <w:t>8</w:t>
      </w:r>
    </w:p>
    <w:p w14:paraId="6AC71E5A" w14:textId="7C2E1C3B" w:rsidR="008F0F93" w:rsidRPr="0092134F" w:rsidRDefault="00733421" w:rsidP="008F0F93">
      <w:pPr>
        <w:jc w:val="center"/>
        <w:rPr>
          <w:rFonts w:asciiTheme="minorHAnsi" w:hAnsiTheme="minorHAnsi" w:cstheme="minorHAnsi"/>
          <w:sz w:val="40"/>
          <w:szCs w:val="40"/>
        </w:rPr>
      </w:pPr>
      <w:r w:rsidRPr="0092134F">
        <w:rPr>
          <w:rFonts w:asciiTheme="minorHAnsi" w:hAnsiTheme="minorHAnsi" w:cstheme="minorHAnsi"/>
          <w:sz w:val="40"/>
          <w:szCs w:val="40"/>
        </w:rPr>
        <w:t>Wireless Lab</w:t>
      </w:r>
    </w:p>
    <w:p w14:paraId="73E4551C" w14:textId="77777777" w:rsidR="008F0F93" w:rsidRPr="0092134F" w:rsidRDefault="008F0F93" w:rsidP="008F0F93">
      <w:pPr>
        <w:jc w:val="center"/>
        <w:rPr>
          <w:rFonts w:asciiTheme="minorHAnsi" w:hAnsiTheme="minorHAnsi" w:cstheme="minorHAnsi"/>
          <w:sz w:val="40"/>
          <w:szCs w:val="40"/>
        </w:rPr>
      </w:pPr>
    </w:p>
    <w:p w14:paraId="19A1FB1A" w14:textId="77777777" w:rsidR="008F0F93" w:rsidRPr="0092134F" w:rsidRDefault="008F0F93" w:rsidP="008F0F93">
      <w:pPr>
        <w:jc w:val="center"/>
        <w:rPr>
          <w:rFonts w:asciiTheme="minorHAnsi" w:hAnsiTheme="minorHAnsi" w:cstheme="minorHAnsi"/>
          <w:sz w:val="40"/>
          <w:szCs w:val="40"/>
        </w:rPr>
      </w:pPr>
    </w:p>
    <w:p w14:paraId="762AC585" w14:textId="77777777" w:rsidR="008F0F93" w:rsidRPr="0092134F" w:rsidRDefault="008F0F93" w:rsidP="008F0F93">
      <w:pPr>
        <w:jc w:val="center"/>
        <w:rPr>
          <w:rFonts w:asciiTheme="minorHAnsi" w:hAnsiTheme="minorHAnsi" w:cstheme="minorHAnsi"/>
          <w:sz w:val="40"/>
          <w:szCs w:val="40"/>
        </w:rPr>
      </w:pPr>
    </w:p>
    <w:p w14:paraId="61E87E8B" w14:textId="77777777" w:rsidR="008F0F93" w:rsidRPr="0092134F" w:rsidRDefault="008F0F93" w:rsidP="008F0F93">
      <w:pPr>
        <w:jc w:val="center"/>
        <w:rPr>
          <w:rFonts w:asciiTheme="minorHAnsi" w:hAnsiTheme="minorHAnsi" w:cstheme="minorHAnsi"/>
          <w:sz w:val="40"/>
          <w:szCs w:val="40"/>
        </w:rPr>
      </w:pPr>
    </w:p>
    <w:p w14:paraId="2F4B84D2" w14:textId="77777777" w:rsidR="008F0F93" w:rsidRPr="0092134F" w:rsidRDefault="008F0F93" w:rsidP="008F0F93">
      <w:pPr>
        <w:jc w:val="center"/>
        <w:rPr>
          <w:rFonts w:asciiTheme="minorHAnsi" w:hAnsiTheme="minorHAnsi" w:cstheme="minorHAnsi"/>
          <w:sz w:val="40"/>
          <w:szCs w:val="40"/>
        </w:rPr>
      </w:pPr>
    </w:p>
    <w:p w14:paraId="7F333C75" w14:textId="77777777" w:rsidR="008F0F93" w:rsidRPr="0092134F" w:rsidRDefault="008F0F93" w:rsidP="008F0F93">
      <w:pPr>
        <w:jc w:val="center"/>
        <w:rPr>
          <w:rFonts w:asciiTheme="minorHAnsi" w:hAnsiTheme="minorHAnsi" w:cstheme="minorHAnsi"/>
          <w:sz w:val="40"/>
          <w:szCs w:val="40"/>
        </w:rPr>
      </w:pPr>
      <w:r w:rsidRPr="0092134F">
        <w:rPr>
          <w:rFonts w:asciiTheme="minorHAnsi" w:hAnsiTheme="minorHAnsi" w:cstheme="minorHAnsi"/>
          <w:sz w:val="40"/>
          <w:szCs w:val="40"/>
        </w:rPr>
        <w:t>University of Colorado Boulder</w:t>
      </w:r>
    </w:p>
    <w:p w14:paraId="6BA36257" w14:textId="0B30B2DF" w:rsidR="008F0F93" w:rsidRPr="0092134F" w:rsidRDefault="00E20BD7" w:rsidP="008F0F93">
      <w:pPr>
        <w:jc w:val="center"/>
        <w:rPr>
          <w:rFonts w:asciiTheme="minorHAnsi" w:hAnsiTheme="minorHAnsi" w:cstheme="minorHAnsi"/>
          <w:sz w:val="40"/>
          <w:szCs w:val="40"/>
        </w:rPr>
      </w:pPr>
      <w:r>
        <w:rPr>
          <w:rFonts w:asciiTheme="minorHAnsi" w:hAnsiTheme="minorHAnsi" w:cstheme="minorHAnsi"/>
          <w:sz w:val="40"/>
          <w:szCs w:val="40"/>
        </w:rPr>
        <w:t>Department of Computer Science</w:t>
      </w:r>
    </w:p>
    <w:p w14:paraId="76009DF6" w14:textId="77777777" w:rsidR="008F0F93" w:rsidRPr="0092134F" w:rsidRDefault="008F0F93" w:rsidP="008F0F93">
      <w:pPr>
        <w:jc w:val="center"/>
        <w:rPr>
          <w:rFonts w:asciiTheme="minorHAnsi" w:hAnsiTheme="minorHAnsi" w:cstheme="minorHAnsi"/>
          <w:sz w:val="40"/>
          <w:szCs w:val="40"/>
        </w:rPr>
      </w:pPr>
    </w:p>
    <w:p w14:paraId="10B8D809" w14:textId="77777777" w:rsidR="008F0F93" w:rsidRPr="0092134F" w:rsidRDefault="008F0F93" w:rsidP="008F0F93">
      <w:pPr>
        <w:jc w:val="center"/>
        <w:rPr>
          <w:rFonts w:asciiTheme="minorHAnsi" w:hAnsiTheme="minorHAnsi" w:cstheme="minorHAnsi"/>
          <w:sz w:val="40"/>
          <w:szCs w:val="40"/>
        </w:rPr>
      </w:pPr>
    </w:p>
    <w:p w14:paraId="1E4499E1" w14:textId="77777777" w:rsidR="008F0F93" w:rsidRPr="0092134F" w:rsidRDefault="008F0F93" w:rsidP="008F0F93">
      <w:pPr>
        <w:jc w:val="center"/>
        <w:rPr>
          <w:rFonts w:asciiTheme="minorHAnsi" w:hAnsiTheme="minorHAnsi" w:cstheme="minorHAnsi"/>
          <w:sz w:val="40"/>
          <w:szCs w:val="40"/>
        </w:rPr>
      </w:pPr>
    </w:p>
    <w:p w14:paraId="48D00097" w14:textId="77777777" w:rsidR="008F0F93" w:rsidRPr="0092134F" w:rsidRDefault="008F0F93" w:rsidP="008F0F93">
      <w:pPr>
        <w:jc w:val="center"/>
        <w:rPr>
          <w:rFonts w:asciiTheme="minorHAnsi" w:hAnsiTheme="minorHAnsi" w:cstheme="minorHAnsi"/>
          <w:sz w:val="40"/>
          <w:szCs w:val="40"/>
        </w:rPr>
      </w:pPr>
    </w:p>
    <w:p w14:paraId="6EB36F01" w14:textId="77777777" w:rsidR="008F0F93" w:rsidRPr="0092134F" w:rsidRDefault="008F0F93" w:rsidP="008F0F93">
      <w:pPr>
        <w:jc w:val="center"/>
        <w:rPr>
          <w:rFonts w:asciiTheme="minorHAnsi" w:hAnsiTheme="minorHAnsi" w:cstheme="minorHAnsi"/>
          <w:sz w:val="40"/>
          <w:szCs w:val="40"/>
        </w:rPr>
      </w:pPr>
    </w:p>
    <w:p w14:paraId="74B66482" w14:textId="77777777" w:rsidR="008F0F93" w:rsidRPr="0092134F" w:rsidRDefault="008F0F93" w:rsidP="008F0F93">
      <w:pPr>
        <w:jc w:val="center"/>
        <w:rPr>
          <w:rFonts w:asciiTheme="minorHAnsi" w:hAnsiTheme="minorHAnsi" w:cstheme="minorHAnsi"/>
          <w:sz w:val="40"/>
          <w:szCs w:val="40"/>
        </w:rPr>
      </w:pPr>
      <w:r w:rsidRPr="0092134F">
        <w:rPr>
          <w:rFonts w:asciiTheme="minorHAnsi" w:hAnsiTheme="minorHAnsi" w:cstheme="minorHAnsi"/>
          <w:sz w:val="40"/>
          <w:szCs w:val="40"/>
        </w:rPr>
        <w:t xml:space="preserve">Professor Levi </w:t>
      </w:r>
      <w:proofErr w:type="spellStart"/>
      <w:r w:rsidRPr="0092134F">
        <w:rPr>
          <w:rFonts w:asciiTheme="minorHAnsi" w:hAnsiTheme="minorHAnsi" w:cstheme="minorHAnsi"/>
          <w:sz w:val="40"/>
          <w:szCs w:val="40"/>
        </w:rPr>
        <w:t>Perigo</w:t>
      </w:r>
      <w:proofErr w:type="spellEnd"/>
      <w:r w:rsidRPr="0092134F">
        <w:rPr>
          <w:rFonts w:asciiTheme="minorHAnsi" w:hAnsiTheme="minorHAnsi" w:cstheme="minorHAnsi"/>
          <w:sz w:val="40"/>
          <w:szCs w:val="40"/>
        </w:rPr>
        <w:t>, Ph.D.</w:t>
      </w:r>
    </w:p>
    <w:p w14:paraId="468282C5" w14:textId="18B5BCAE" w:rsidR="00C874DE" w:rsidRPr="0092134F" w:rsidRDefault="008F0F93" w:rsidP="00C874DE">
      <w:pPr>
        <w:rPr>
          <w:rFonts w:asciiTheme="minorHAnsi" w:hAnsiTheme="minorHAnsi" w:cstheme="minorHAnsi"/>
          <w:sz w:val="24"/>
          <w:szCs w:val="24"/>
        </w:rPr>
      </w:pPr>
      <w:r w:rsidRPr="0092134F">
        <w:rPr>
          <w:rFonts w:asciiTheme="minorHAnsi" w:hAnsiTheme="minorHAnsi" w:cstheme="minorHAnsi"/>
          <w:sz w:val="24"/>
          <w:szCs w:val="24"/>
        </w:rPr>
        <w:br w:type="page"/>
      </w:r>
    </w:p>
    <w:p w14:paraId="25FF0E2D" w14:textId="77777777" w:rsidR="008F0F93" w:rsidRPr="0092134F" w:rsidRDefault="008F0F93" w:rsidP="008F0F93">
      <w:pPr>
        <w:pStyle w:val="Heading1"/>
        <w:keepLines/>
        <w:spacing w:after="0" w:line="259" w:lineRule="auto"/>
        <w:jc w:val="both"/>
        <w:rPr>
          <w:rFonts w:asciiTheme="minorHAnsi" w:hAnsiTheme="minorHAnsi" w:cstheme="minorHAnsi"/>
          <w:b w:val="0"/>
          <w:bCs w:val="0"/>
          <w:color w:val="365F91" w:themeColor="accent1" w:themeShade="BF"/>
          <w:kern w:val="0"/>
        </w:rPr>
      </w:pPr>
      <w:r w:rsidRPr="0092134F">
        <w:rPr>
          <w:rFonts w:asciiTheme="minorHAnsi" w:hAnsiTheme="minorHAnsi" w:cstheme="minorHAnsi"/>
          <w:b w:val="0"/>
          <w:bCs w:val="0"/>
          <w:color w:val="365F91" w:themeColor="accent1" w:themeShade="BF"/>
          <w:kern w:val="0"/>
        </w:rPr>
        <w:lastRenderedPageBreak/>
        <w:t>Objectives</w:t>
      </w:r>
    </w:p>
    <w:p w14:paraId="44CF9769" w14:textId="77777777" w:rsidR="008F0F93" w:rsidRPr="0092134F" w:rsidRDefault="008F0F93" w:rsidP="008F0F93">
      <w:pPr>
        <w:rPr>
          <w:rFonts w:asciiTheme="minorHAnsi" w:hAnsiTheme="minorHAnsi" w:cstheme="minorHAnsi"/>
          <w:sz w:val="24"/>
          <w:szCs w:val="24"/>
        </w:rPr>
      </w:pPr>
    </w:p>
    <w:p w14:paraId="3DB336EF" w14:textId="77777777" w:rsidR="00733421" w:rsidRPr="0092134F" w:rsidRDefault="00733421" w:rsidP="00733421">
      <w:pPr>
        <w:pStyle w:val="ListParagraph"/>
        <w:numPr>
          <w:ilvl w:val="0"/>
          <w:numId w:val="45"/>
        </w:numPr>
        <w:spacing w:line="480" w:lineRule="auto"/>
        <w:jc w:val="both"/>
        <w:rPr>
          <w:rFonts w:eastAsia="Calibri" w:cstheme="minorHAnsi"/>
          <w:sz w:val="24"/>
          <w:szCs w:val="24"/>
        </w:rPr>
      </w:pPr>
      <w:r w:rsidRPr="0092134F">
        <w:rPr>
          <w:rFonts w:eastAsia="Calibri" w:cstheme="minorHAnsi"/>
          <w:sz w:val="24"/>
          <w:szCs w:val="24"/>
        </w:rPr>
        <w:t>Learn how wireless (Wi-Fi) technology works.</w:t>
      </w:r>
    </w:p>
    <w:p w14:paraId="1F4F540E" w14:textId="77777777" w:rsidR="00733421" w:rsidRPr="0092134F" w:rsidRDefault="00733421" w:rsidP="00733421">
      <w:pPr>
        <w:pStyle w:val="ListParagraph"/>
        <w:numPr>
          <w:ilvl w:val="0"/>
          <w:numId w:val="45"/>
        </w:numPr>
        <w:spacing w:line="480" w:lineRule="auto"/>
        <w:jc w:val="both"/>
        <w:rPr>
          <w:rFonts w:eastAsia="Calibri" w:cstheme="minorHAnsi"/>
          <w:sz w:val="24"/>
          <w:szCs w:val="24"/>
        </w:rPr>
      </w:pPr>
      <w:r w:rsidRPr="0092134F">
        <w:rPr>
          <w:rFonts w:eastAsia="Calibri" w:cstheme="minorHAnsi"/>
          <w:sz w:val="24"/>
          <w:szCs w:val="24"/>
        </w:rPr>
        <w:t>Learn how to simulate roaming in wireless network.</w:t>
      </w:r>
    </w:p>
    <w:p w14:paraId="41585FC6" w14:textId="77777777" w:rsidR="00733421" w:rsidRPr="0092134F" w:rsidRDefault="00733421" w:rsidP="00733421">
      <w:pPr>
        <w:pStyle w:val="ListParagraph"/>
        <w:numPr>
          <w:ilvl w:val="0"/>
          <w:numId w:val="45"/>
        </w:numPr>
        <w:spacing w:line="480" w:lineRule="auto"/>
        <w:jc w:val="both"/>
        <w:rPr>
          <w:rFonts w:eastAsia="Calibri" w:cstheme="minorHAnsi"/>
          <w:sz w:val="24"/>
          <w:szCs w:val="24"/>
        </w:rPr>
      </w:pPr>
      <w:r w:rsidRPr="0092134F">
        <w:rPr>
          <w:rFonts w:eastAsia="Calibri" w:cstheme="minorHAnsi"/>
          <w:sz w:val="24"/>
          <w:szCs w:val="24"/>
        </w:rPr>
        <w:t>Learn how to configure wireless networks.</w:t>
      </w:r>
    </w:p>
    <w:p w14:paraId="765EFBBA" w14:textId="77777777" w:rsidR="00733421" w:rsidRPr="0092134F" w:rsidRDefault="00733421" w:rsidP="00733421">
      <w:pPr>
        <w:pStyle w:val="ListParagraph"/>
        <w:numPr>
          <w:ilvl w:val="0"/>
          <w:numId w:val="45"/>
        </w:numPr>
        <w:spacing w:line="480" w:lineRule="auto"/>
        <w:jc w:val="both"/>
        <w:rPr>
          <w:rFonts w:eastAsia="Calibri" w:cstheme="minorHAnsi"/>
          <w:sz w:val="24"/>
          <w:szCs w:val="24"/>
        </w:rPr>
      </w:pPr>
      <w:r w:rsidRPr="0092134F">
        <w:rPr>
          <w:rFonts w:eastAsia="Calibri" w:cstheme="minorHAnsi"/>
          <w:sz w:val="24"/>
          <w:szCs w:val="24"/>
        </w:rPr>
        <w:t>Learn about wireless security protocols.</w:t>
      </w:r>
    </w:p>
    <w:p w14:paraId="4D14D1BE" w14:textId="77777777" w:rsidR="008F0F93" w:rsidRPr="0092134F" w:rsidRDefault="008F0F93" w:rsidP="008F0F93">
      <w:pPr>
        <w:rPr>
          <w:rFonts w:asciiTheme="minorHAnsi" w:eastAsia="Arial" w:hAnsiTheme="minorHAnsi" w:cstheme="minorHAnsi"/>
          <w:spacing w:val="2"/>
          <w:sz w:val="24"/>
          <w:szCs w:val="24"/>
        </w:rPr>
      </w:pPr>
    </w:p>
    <w:p w14:paraId="32BF4795" w14:textId="77777777" w:rsidR="008F0F93" w:rsidRPr="0092134F" w:rsidRDefault="008F0F93" w:rsidP="008F0F93">
      <w:pPr>
        <w:pStyle w:val="Heading1"/>
        <w:keepLines/>
        <w:spacing w:after="0" w:line="259" w:lineRule="auto"/>
        <w:jc w:val="both"/>
        <w:rPr>
          <w:rFonts w:asciiTheme="minorHAnsi" w:hAnsiTheme="minorHAnsi" w:cstheme="minorHAnsi"/>
          <w:b w:val="0"/>
          <w:bCs w:val="0"/>
          <w:color w:val="365F91" w:themeColor="accent1" w:themeShade="BF"/>
          <w:kern w:val="0"/>
        </w:rPr>
      </w:pPr>
      <w:r w:rsidRPr="0092134F">
        <w:rPr>
          <w:rFonts w:asciiTheme="minorHAnsi" w:hAnsiTheme="minorHAnsi" w:cstheme="minorHAnsi"/>
          <w:b w:val="0"/>
          <w:bCs w:val="0"/>
          <w:color w:val="365F91" w:themeColor="accent1" w:themeShade="BF"/>
          <w:kern w:val="0"/>
        </w:rPr>
        <w:t>Summary</w:t>
      </w:r>
    </w:p>
    <w:p w14:paraId="6F29E5A2" w14:textId="77777777" w:rsidR="008F0F93" w:rsidRPr="0092134F" w:rsidRDefault="008F0F93" w:rsidP="008F0F93">
      <w:pPr>
        <w:jc w:val="both"/>
        <w:rPr>
          <w:rFonts w:asciiTheme="minorHAnsi" w:eastAsia="Arial" w:hAnsiTheme="minorHAnsi" w:cstheme="minorHAnsi"/>
          <w:sz w:val="24"/>
          <w:szCs w:val="24"/>
        </w:rPr>
      </w:pPr>
    </w:p>
    <w:p w14:paraId="10A967CE" w14:textId="3B776F56" w:rsidR="008F0F93" w:rsidRPr="0092134F" w:rsidRDefault="008F0F93" w:rsidP="007F73B1">
      <w:pPr>
        <w:jc w:val="both"/>
        <w:rPr>
          <w:rFonts w:asciiTheme="minorHAnsi" w:hAnsiTheme="minorHAnsi" w:cstheme="minorHAnsi"/>
          <w:sz w:val="24"/>
          <w:szCs w:val="24"/>
        </w:rPr>
      </w:pPr>
      <w:r w:rsidRPr="0092134F">
        <w:rPr>
          <w:rFonts w:asciiTheme="minorHAnsi" w:eastAsia="Arial" w:hAnsiTheme="minorHAnsi" w:cstheme="minorHAnsi"/>
          <w:b/>
          <w:spacing w:val="2"/>
          <w:sz w:val="24"/>
          <w:szCs w:val="24"/>
        </w:rPr>
        <w:tab/>
      </w:r>
      <w:r w:rsidR="007F73B1" w:rsidRPr="0092134F">
        <w:rPr>
          <w:rFonts w:asciiTheme="minorHAnsi" w:eastAsia="Arial" w:hAnsiTheme="minorHAnsi" w:cstheme="minorHAnsi"/>
          <w:bCs/>
          <w:spacing w:val="2"/>
          <w:kern w:val="32"/>
          <w:sz w:val="24"/>
          <w:szCs w:val="24"/>
        </w:rPr>
        <w:t xml:space="preserve">Wireless LANs enable users to communicate without the need </w:t>
      </w:r>
      <w:r w:rsidR="006264FC" w:rsidRPr="0092134F">
        <w:rPr>
          <w:rFonts w:asciiTheme="minorHAnsi" w:eastAsia="Arial" w:hAnsiTheme="minorHAnsi" w:cstheme="minorHAnsi"/>
          <w:bCs/>
          <w:spacing w:val="2"/>
          <w:kern w:val="32"/>
          <w:sz w:val="24"/>
          <w:szCs w:val="24"/>
        </w:rPr>
        <w:t>cables</w:t>
      </w:r>
      <w:r w:rsidR="007F73B1" w:rsidRPr="0092134F">
        <w:rPr>
          <w:rFonts w:asciiTheme="minorHAnsi" w:eastAsia="Arial" w:hAnsiTheme="minorHAnsi" w:cstheme="minorHAnsi"/>
          <w:bCs/>
          <w:spacing w:val="2"/>
          <w:kern w:val="32"/>
          <w:sz w:val="24"/>
          <w:szCs w:val="24"/>
        </w:rPr>
        <w:t>. Each WLAN needs a wireless Access Point (AP) t</w:t>
      </w:r>
      <w:r w:rsidR="006264FC" w:rsidRPr="0092134F">
        <w:rPr>
          <w:rFonts w:asciiTheme="minorHAnsi" w:eastAsia="Arial" w:hAnsiTheme="minorHAnsi" w:cstheme="minorHAnsi"/>
          <w:bCs/>
          <w:spacing w:val="2"/>
          <w:kern w:val="32"/>
          <w:sz w:val="24"/>
          <w:szCs w:val="24"/>
        </w:rPr>
        <w:t>o transmit and receive data</w:t>
      </w:r>
      <w:r w:rsidR="007F73B1" w:rsidRPr="0092134F">
        <w:rPr>
          <w:rFonts w:asciiTheme="minorHAnsi" w:eastAsia="Arial" w:hAnsiTheme="minorHAnsi" w:cstheme="minorHAnsi"/>
          <w:bCs/>
          <w:spacing w:val="2"/>
          <w:kern w:val="32"/>
          <w:sz w:val="24"/>
          <w:szCs w:val="24"/>
        </w:rPr>
        <w:t xml:space="preserve">. Unlike a wired network which operates at </w:t>
      </w:r>
      <w:proofErr w:type="gramStart"/>
      <w:r w:rsidR="007F73B1" w:rsidRPr="0092134F">
        <w:rPr>
          <w:rFonts w:asciiTheme="minorHAnsi" w:eastAsia="Arial" w:hAnsiTheme="minorHAnsi" w:cstheme="minorHAnsi"/>
          <w:bCs/>
          <w:spacing w:val="2"/>
          <w:kern w:val="32"/>
          <w:sz w:val="24"/>
          <w:szCs w:val="24"/>
        </w:rPr>
        <w:t>full-duplex</w:t>
      </w:r>
      <w:proofErr w:type="gramEnd"/>
      <w:r w:rsidR="007F73B1" w:rsidRPr="0092134F">
        <w:rPr>
          <w:rFonts w:asciiTheme="minorHAnsi" w:eastAsia="Arial" w:hAnsiTheme="minorHAnsi" w:cstheme="minorHAnsi"/>
          <w:bCs/>
          <w:spacing w:val="2"/>
          <w:kern w:val="32"/>
          <w:sz w:val="24"/>
          <w:szCs w:val="24"/>
        </w:rPr>
        <w:t xml:space="preserve"> (send and receive at the same time), a wireless network operates at half-duplex</w:t>
      </w:r>
      <w:r w:rsidR="006264FC" w:rsidRPr="0092134F">
        <w:rPr>
          <w:rFonts w:asciiTheme="minorHAnsi" w:eastAsia="Arial" w:hAnsiTheme="minorHAnsi" w:cstheme="minorHAnsi"/>
          <w:bCs/>
          <w:spacing w:val="2"/>
          <w:kern w:val="32"/>
          <w:sz w:val="24"/>
          <w:szCs w:val="24"/>
        </w:rPr>
        <w:t>,</w:t>
      </w:r>
      <w:r w:rsidR="007F73B1" w:rsidRPr="0092134F">
        <w:rPr>
          <w:rFonts w:asciiTheme="minorHAnsi" w:eastAsia="Arial" w:hAnsiTheme="minorHAnsi" w:cstheme="minorHAnsi"/>
          <w:bCs/>
          <w:spacing w:val="2"/>
          <w:kern w:val="32"/>
          <w:sz w:val="24"/>
          <w:szCs w:val="24"/>
        </w:rPr>
        <w:t xml:space="preserve"> so sometimes an AP is referred as a Wireless Hub.</w:t>
      </w:r>
    </w:p>
    <w:p w14:paraId="4BAA4520" w14:textId="34021C21" w:rsidR="008F0F93" w:rsidRPr="0092134F" w:rsidRDefault="008F0F93" w:rsidP="007F73B1">
      <w:pPr>
        <w:pStyle w:val="Heading1"/>
        <w:jc w:val="both"/>
        <w:rPr>
          <w:rFonts w:asciiTheme="minorHAnsi" w:hAnsiTheme="minorHAnsi" w:cstheme="minorHAnsi"/>
          <w:b w:val="0"/>
          <w:bCs w:val="0"/>
          <w:color w:val="365F91" w:themeColor="accent1" w:themeShade="BF"/>
          <w:kern w:val="0"/>
          <w:sz w:val="24"/>
          <w:szCs w:val="24"/>
        </w:rPr>
      </w:pPr>
      <w:r w:rsidRPr="0092134F">
        <w:rPr>
          <w:rFonts w:asciiTheme="minorHAnsi" w:eastAsia="Arial" w:hAnsiTheme="minorHAnsi" w:cstheme="minorHAnsi"/>
          <w:b w:val="0"/>
          <w:spacing w:val="2"/>
          <w:sz w:val="24"/>
          <w:szCs w:val="24"/>
        </w:rPr>
        <w:tab/>
        <w:t xml:space="preserve">This lab will provide a basic understanding of </w:t>
      </w:r>
      <w:r w:rsidR="007F73B1" w:rsidRPr="0092134F">
        <w:rPr>
          <w:rFonts w:asciiTheme="minorHAnsi" w:eastAsia="Arial" w:hAnsiTheme="minorHAnsi" w:cstheme="minorHAnsi"/>
          <w:b w:val="0"/>
          <w:spacing w:val="2"/>
          <w:sz w:val="24"/>
          <w:szCs w:val="24"/>
        </w:rPr>
        <w:t>configuring</w:t>
      </w:r>
      <w:r w:rsidRPr="0092134F">
        <w:rPr>
          <w:rFonts w:asciiTheme="minorHAnsi" w:eastAsia="Arial" w:hAnsiTheme="minorHAnsi" w:cstheme="minorHAnsi"/>
          <w:b w:val="0"/>
          <w:spacing w:val="2"/>
          <w:sz w:val="24"/>
          <w:szCs w:val="24"/>
        </w:rPr>
        <w:t xml:space="preserve"> </w:t>
      </w:r>
      <w:r w:rsidR="007F73B1" w:rsidRPr="0092134F">
        <w:rPr>
          <w:rFonts w:asciiTheme="minorHAnsi" w:eastAsia="Arial" w:hAnsiTheme="minorHAnsi" w:cstheme="minorHAnsi"/>
          <w:b w:val="0"/>
          <w:spacing w:val="2"/>
          <w:sz w:val="24"/>
          <w:szCs w:val="24"/>
        </w:rPr>
        <w:t>wireless network</w:t>
      </w:r>
      <w:r w:rsidR="006264FC" w:rsidRPr="0092134F">
        <w:rPr>
          <w:rFonts w:asciiTheme="minorHAnsi" w:eastAsia="Arial" w:hAnsiTheme="minorHAnsi" w:cstheme="minorHAnsi"/>
          <w:b w:val="0"/>
          <w:spacing w:val="2"/>
          <w:sz w:val="24"/>
          <w:szCs w:val="24"/>
        </w:rPr>
        <w:t>s</w:t>
      </w:r>
      <w:r w:rsidR="007F73B1" w:rsidRPr="0092134F">
        <w:rPr>
          <w:rFonts w:asciiTheme="minorHAnsi" w:eastAsia="Arial" w:hAnsiTheme="minorHAnsi" w:cstheme="minorHAnsi"/>
          <w:b w:val="0"/>
          <w:spacing w:val="2"/>
          <w:sz w:val="24"/>
          <w:szCs w:val="24"/>
        </w:rPr>
        <w:t xml:space="preserve"> that comprise of AP</w:t>
      </w:r>
      <w:r w:rsidR="007F73B1" w:rsidRPr="0092134F">
        <w:rPr>
          <w:rFonts w:asciiTheme="minorHAnsi" w:eastAsia="Helvetica" w:hAnsiTheme="minorHAnsi" w:cstheme="minorHAnsi"/>
          <w:b w:val="0"/>
          <w:spacing w:val="2"/>
          <w:sz w:val="24"/>
          <w:szCs w:val="24"/>
        </w:rPr>
        <w:t>’</w:t>
      </w:r>
      <w:r w:rsidR="007F73B1" w:rsidRPr="0092134F">
        <w:rPr>
          <w:rFonts w:asciiTheme="minorHAnsi" w:eastAsia="Arial" w:hAnsiTheme="minorHAnsi" w:cstheme="minorHAnsi"/>
          <w:b w:val="0"/>
          <w:spacing w:val="2"/>
          <w:sz w:val="24"/>
          <w:szCs w:val="24"/>
        </w:rPr>
        <w:t xml:space="preserve">s, a switch, and a router on Cisco Packet Tracer.  </w:t>
      </w:r>
      <w:r w:rsidRPr="0092134F">
        <w:rPr>
          <w:rFonts w:asciiTheme="minorHAnsi" w:eastAsia="Arial" w:hAnsiTheme="minorHAnsi" w:cstheme="minorHAnsi"/>
          <w:b w:val="0"/>
          <w:spacing w:val="2"/>
          <w:sz w:val="24"/>
          <w:szCs w:val="24"/>
        </w:rPr>
        <w:t>IPv4 DHCP scope</w:t>
      </w:r>
      <w:r w:rsidR="007F73B1" w:rsidRPr="0092134F">
        <w:rPr>
          <w:rFonts w:asciiTheme="minorHAnsi" w:eastAsia="Arial" w:hAnsiTheme="minorHAnsi" w:cstheme="minorHAnsi"/>
          <w:b w:val="0"/>
          <w:spacing w:val="2"/>
          <w:sz w:val="24"/>
          <w:szCs w:val="24"/>
        </w:rPr>
        <w:t>s</w:t>
      </w:r>
      <w:r w:rsidRPr="0092134F">
        <w:rPr>
          <w:rFonts w:asciiTheme="minorHAnsi" w:eastAsia="Arial" w:hAnsiTheme="minorHAnsi" w:cstheme="minorHAnsi"/>
          <w:b w:val="0"/>
          <w:spacing w:val="2"/>
          <w:sz w:val="24"/>
          <w:szCs w:val="24"/>
        </w:rPr>
        <w:t xml:space="preserve"> will be created</w:t>
      </w:r>
      <w:r w:rsidR="007F73B1" w:rsidRPr="0092134F">
        <w:rPr>
          <w:rFonts w:asciiTheme="minorHAnsi" w:eastAsia="Arial" w:hAnsiTheme="minorHAnsi" w:cstheme="minorHAnsi"/>
          <w:b w:val="0"/>
          <w:spacing w:val="2"/>
          <w:sz w:val="24"/>
          <w:szCs w:val="24"/>
        </w:rPr>
        <w:t xml:space="preserve"> for the new users connecting to the wireless network</w:t>
      </w:r>
      <w:r w:rsidRPr="0092134F">
        <w:rPr>
          <w:rFonts w:asciiTheme="minorHAnsi" w:eastAsia="Arial" w:hAnsiTheme="minorHAnsi" w:cstheme="minorHAnsi"/>
          <w:b w:val="0"/>
          <w:spacing w:val="2"/>
          <w:sz w:val="24"/>
          <w:szCs w:val="24"/>
        </w:rPr>
        <w:t xml:space="preserve">.  The lab </w:t>
      </w:r>
      <w:r w:rsidR="007F73B1" w:rsidRPr="0092134F">
        <w:rPr>
          <w:rFonts w:asciiTheme="minorHAnsi" w:eastAsia="Arial" w:hAnsiTheme="minorHAnsi" w:cstheme="minorHAnsi"/>
          <w:b w:val="0"/>
          <w:spacing w:val="2"/>
          <w:sz w:val="24"/>
          <w:szCs w:val="24"/>
        </w:rPr>
        <w:t xml:space="preserve">expands on the </w:t>
      </w:r>
      <w:r w:rsidR="006264FC" w:rsidRPr="0092134F">
        <w:rPr>
          <w:rFonts w:asciiTheme="minorHAnsi" w:eastAsia="Arial" w:hAnsiTheme="minorHAnsi" w:cstheme="minorHAnsi"/>
          <w:b w:val="0"/>
          <w:spacing w:val="2"/>
          <w:sz w:val="24"/>
          <w:szCs w:val="24"/>
        </w:rPr>
        <w:t>“Router-on-a-</w:t>
      </w:r>
      <w:r w:rsidR="007F73B1" w:rsidRPr="0092134F">
        <w:rPr>
          <w:rFonts w:asciiTheme="minorHAnsi" w:eastAsia="Arial" w:hAnsiTheme="minorHAnsi" w:cstheme="minorHAnsi"/>
          <w:b w:val="0"/>
          <w:spacing w:val="2"/>
          <w:sz w:val="24"/>
          <w:szCs w:val="24"/>
        </w:rPr>
        <w:t>Stick framework to include roaming scenario</w:t>
      </w:r>
      <w:r w:rsidR="006264FC" w:rsidRPr="0092134F">
        <w:rPr>
          <w:rFonts w:asciiTheme="minorHAnsi" w:eastAsia="Arial" w:hAnsiTheme="minorHAnsi" w:cstheme="minorHAnsi"/>
          <w:b w:val="0"/>
          <w:spacing w:val="2"/>
          <w:sz w:val="24"/>
          <w:szCs w:val="24"/>
        </w:rPr>
        <w:t>s</w:t>
      </w:r>
      <w:r w:rsidR="007F73B1" w:rsidRPr="0092134F">
        <w:rPr>
          <w:rFonts w:asciiTheme="minorHAnsi" w:eastAsia="Arial" w:hAnsiTheme="minorHAnsi" w:cstheme="minorHAnsi"/>
          <w:b w:val="0"/>
          <w:spacing w:val="2"/>
          <w:sz w:val="24"/>
          <w:szCs w:val="24"/>
        </w:rPr>
        <w:t xml:space="preserve"> in WLAN networks. </w:t>
      </w:r>
    </w:p>
    <w:p w14:paraId="299DCE46" w14:textId="77777777" w:rsidR="008F0F93" w:rsidRPr="0092134F" w:rsidRDefault="008F0F93" w:rsidP="007F73B1">
      <w:pPr>
        <w:jc w:val="both"/>
        <w:rPr>
          <w:rFonts w:asciiTheme="minorHAnsi" w:eastAsiaTheme="majorEastAsia" w:hAnsiTheme="minorHAnsi" w:cstheme="minorHAnsi"/>
          <w:color w:val="365F91" w:themeColor="accent1" w:themeShade="BF"/>
          <w:sz w:val="24"/>
          <w:szCs w:val="24"/>
        </w:rPr>
      </w:pPr>
      <w:r w:rsidRPr="0092134F">
        <w:rPr>
          <w:rFonts w:asciiTheme="minorHAnsi" w:hAnsiTheme="minorHAnsi" w:cstheme="minorHAnsi"/>
          <w:b/>
          <w:bCs/>
          <w:color w:val="365F91" w:themeColor="accent1" w:themeShade="BF"/>
          <w:sz w:val="24"/>
          <w:szCs w:val="24"/>
        </w:rPr>
        <w:br w:type="page"/>
      </w:r>
    </w:p>
    <w:p w14:paraId="6C1F1870" w14:textId="394EC857" w:rsidR="00AD7AEF" w:rsidRPr="0092134F" w:rsidRDefault="00E33627" w:rsidP="00AD7AEF">
      <w:pPr>
        <w:pStyle w:val="Heading1"/>
        <w:rPr>
          <w:rFonts w:asciiTheme="minorHAnsi" w:eastAsiaTheme="minorHAnsi" w:hAnsiTheme="minorHAnsi" w:cstheme="minorHAnsi"/>
          <w:b w:val="0"/>
          <w:bCs w:val="0"/>
          <w:kern w:val="0"/>
          <w:sz w:val="24"/>
          <w:szCs w:val="24"/>
        </w:rPr>
      </w:pPr>
      <w:r w:rsidRPr="0092134F">
        <w:rPr>
          <w:rFonts w:asciiTheme="minorHAnsi" w:hAnsiTheme="minorHAnsi" w:cstheme="minorHAnsi"/>
          <w:b w:val="0"/>
          <w:bCs w:val="0"/>
          <w:color w:val="365F91" w:themeColor="accent1" w:themeShade="BF"/>
          <w:kern w:val="0"/>
        </w:rPr>
        <w:lastRenderedPageBreak/>
        <w:t>Objective 1:</w:t>
      </w:r>
      <w:r w:rsidR="00AD7AEF" w:rsidRPr="0092134F">
        <w:rPr>
          <w:rFonts w:asciiTheme="minorHAnsi" w:hAnsiTheme="minorHAnsi" w:cstheme="minorHAnsi"/>
          <w:b w:val="0"/>
          <w:bCs w:val="0"/>
          <w:color w:val="365F91" w:themeColor="accent1" w:themeShade="BF"/>
          <w:kern w:val="0"/>
        </w:rPr>
        <w:t xml:space="preserve"> </w:t>
      </w:r>
      <w:r w:rsidR="00733421" w:rsidRPr="0092134F">
        <w:rPr>
          <w:rFonts w:asciiTheme="minorHAnsi" w:hAnsiTheme="minorHAnsi" w:cstheme="minorHAnsi"/>
          <w:b w:val="0"/>
          <w:bCs w:val="0"/>
          <w:color w:val="365F91" w:themeColor="accent1" w:themeShade="BF"/>
          <w:kern w:val="0"/>
        </w:rPr>
        <w:t>Creat</w:t>
      </w:r>
      <w:r w:rsidR="002B0668" w:rsidRPr="0092134F">
        <w:rPr>
          <w:rFonts w:asciiTheme="minorHAnsi" w:hAnsiTheme="minorHAnsi" w:cstheme="minorHAnsi"/>
          <w:b w:val="0"/>
          <w:bCs w:val="0"/>
          <w:color w:val="365F91" w:themeColor="accent1" w:themeShade="BF"/>
          <w:kern w:val="0"/>
        </w:rPr>
        <w:t>ion of</w:t>
      </w:r>
      <w:r w:rsidR="006264FC" w:rsidRPr="0092134F">
        <w:rPr>
          <w:rFonts w:asciiTheme="minorHAnsi" w:hAnsiTheme="minorHAnsi" w:cstheme="minorHAnsi"/>
          <w:b w:val="0"/>
          <w:bCs w:val="0"/>
          <w:color w:val="365F91" w:themeColor="accent1" w:themeShade="BF"/>
          <w:kern w:val="0"/>
        </w:rPr>
        <w:t xml:space="preserve"> w</w:t>
      </w:r>
      <w:r w:rsidR="00733421" w:rsidRPr="0092134F">
        <w:rPr>
          <w:rFonts w:asciiTheme="minorHAnsi" w:hAnsiTheme="minorHAnsi" w:cstheme="minorHAnsi"/>
          <w:b w:val="0"/>
          <w:bCs w:val="0"/>
          <w:color w:val="365F91" w:themeColor="accent1" w:themeShade="BF"/>
          <w:kern w:val="0"/>
        </w:rPr>
        <w:t>ireless topology in Cisco Packet Tracer</w:t>
      </w:r>
      <w:r w:rsidR="0092134F">
        <w:rPr>
          <w:rFonts w:asciiTheme="minorHAnsi" w:hAnsiTheme="minorHAnsi" w:cstheme="minorHAnsi"/>
          <w:b w:val="0"/>
          <w:bCs w:val="0"/>
          <w:color w:val="365F91" w:themeColor="accent1" w:themeShade="BF"/>
          <w:kern w:val="0"/>
        </w:rPr>
        <w:t xml:space="preserve"> </w:t>
      </w:r>
      <w:r w:rsidR="006264FC" w:rsidRPr="0092134F">
        <w:rPr>
          <w:rFonts w:asciiTheme="minorHAnsi" w:hAnsiTheme="minorHAnsi" w:cstheme="minorHAnsi"/>
          <w:b w:val="0"/>
          <w:bCs w:val="0"/>
          <w:color w:val="365F91" w:themeColor="accent1" w:themeShade="BF"/>
          <w:kern w:val="0"/>
        </w:rPr>
        <w:t>(CPT)</w:t>
      </w:r>
      <w:r w:rsidR="00AD7AEF" w:rsidRPr="0092134F">
        <w:rPr>
          <w:rFonts w:asciiTheme="minorHAnsi" w:eastAsiaTheme="minorHAnsi" w:hAnsiTheme="minorHAnsi" w:cstheme="minorHAnsi"/>
          <w:b w:val="0"/>
          <w:bCs w:val="0"/>
          <w:kern w:val="0"/>
          <w:sz w:val="24"/>
          <w:szCs w:val="24"/>
        </w:rPr>
        <w:br/>
      </w:r>
    </w:p>
    <w:p w14:paraId="3FE1ECD5" w14:textId="756FFB6A" w:rsidR="006F6970" w:rsidRPr="0092134F" w:rsidRDefault="006F6970" w:rsidP="00AD7AEF">
      <w:pPr>
        <w:pStyle w:val="ListParagraph"/>
        <w:numPr>
          <w:ilvl w:val="0"/>
          <w:numId w:val="34"/>
        </w:numPr>
        <w:spacing w:line="480" w:lineRule="auto"/>
        <w:rPr>
          <w:rFonts w:cstheme="minorHAnsi"/>
          <w:sz w:val="24"/>
          <w:szCs w:val="24"/>
        </w:rPr>
      </w:pPr>
      <w:r w:rsidRPr="0092134F">
        <w:rPr>
          <w:rFonts w:cstheme="minorHAnsi"/>
          <w:sz w:val="24"/>
          <w:szCs w:val="24"/>
        </w:rPr>
        <w:t xml:space="preserve">Please create the following topology </w:t>
      </w:r>
      <w:r w:rsidR="00C73C7E" w:rsidRPr="0092134F">
        <w:rPr>
          <w:rFonts w:cstheme="minorHAnsi"/>
          <w:sz w:val="24"/>
          <w:szCs w:val="24"/>
        </w:rPr>
        <w:t xml:space="preserve">(Figure 1) </w:t>
      </w:r>
      <w:r w:rsidRPr="0092134F">
        <w:rPr>
          <w:rFonts w:cstheme="minorHAnsi"/>
          <w:sz w:val="24"/>
          <w:szCs w:val="24"/>
        </w:rPr>
        <w:t xml:space="preserve">in </w:t>
      </w:r>
      <w:r w:rsidR="006264FC" w:rsidRPr="0092134F">
        <w:rPr>
          <w:rFonts w:cstheme="minorHAnsi"/>
          <w:sz w:val="24"/>
          <w:szCs w:val="24"/>
        </w:rPr>
        <w:t>CPT</w:t>
      </w:r>
      <w:r w:rsidR="00C73C7E" w:rsidRPr="0092134F">
        <w:rPr>
          <w:rFonts w:cstheme="minorHAnsi"/>
          <w:sz w:val="24"/>
          <w:szCs w:val="24"/>
        </w:rPr>
        <w:t>:</w:t>
      </w:r>
    </w:p>
    <w:p w14:paraId="7FF983E2" w14:textId="338E43C4" w:rsidR="00AD7AEF" w:rsidRPr="0092134F" w:rsidRDefault="00AD7AEF" w:rsidP="006F6970">
      <w:pPr>
        <w:pStyle w:val="ListParagraph"/>
        <w:spacing w:line="480" w:lineRule="auto"/>
        <w:rPr>
          <w:rFonts w:cstheme="minorHAnsi"/>
          <w:sz w:val="24"/>
          <w:szCs w:val="24"/>
        </w:rPr>
      </w:pPr>
      <w:r w:rsidRPr="0092134F">
        <w:rPr>
          <w:rFonts w:cstheme="minorHAnsi"/>
          <w:sz w:val="24"/>
          <w:szCs w:val="24"/>
        </w:rPr>
        <w:t xml:space="preserve"> </w:t>
      </w:r>
      <w:r w:rsidR="00D8584B" w:rsidRPr="0092134F">
        <w:rPr>
          <w:rFonts w:cstheme="minorHAnsi"/>
          <w:noProof/>
          <w:sz w:val="24"/>
          <w:szCs w:val="24"/>
        </w:rPr>
        <w:drawing>
          <wp:inline distT="0" distB="0" distL="0" distR="0" wp14:anchorId="0C120671" wp14:editId="42618DEB">
            <wp:extent cx="5597525" cy="4445000"/>
            <wp:effectExtent l="0" t="0" r="0" b="0"/>
            <wp:docPr id="3" name="Picture 3" descr="../Desktop/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top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7525" cy="4445000"/>
                    </a:xfrm>
                    <a:prstGeom prst="rect">
                      <a:avLst/>
                    </a:prstGeom>
                    <a:noFill/>
                    <a:ln>
                      <a:noFill/>
                    </a:ln>
                  </pic:spPr>
                </pic:pic>
              </a:graphicData>
            </a:graphic>
          </wp:inline>
        </w:drawing>
      </w:r>
    </w:p>
    <w:p w14:paraId="43E5CF4C" w14:textId="624E75D7" w:rsidR="002B0668" w:rsidRPr="0092134F" w:rsidRDefault="002B0668" w:rsidP="006F6970">
      <w:pPr>
        <w:pStyle w:val="ListParagraph"/>
        <w:spacing w:line="480" w:lineRule="auto"/>
        <w:rPr>
          <w:rFonts w:cstheme="minorHAnsi"/>
          <w:sz w:val="24"/>
          <w:szCs w:val="24"/>
        </w:rPr>
      </w:pPr>
      <w:r w:rsidRPr="0092134F">
        <w:rPr>
          <w:rFonts w:cstheme="minorHAnsi"/>
          <w:sz w:val="24"/>
          <w:szCs w:val="24"/>
        </w:rPr>
        <w:tab/>
      </w:r>
      <w:r w:rsidRPr="0092134F">
        <w:rPr>
          <w:rFonts w:cstheme="minorHAnsi"/>
          <w:sz w:val="24"/>
          <w:szCs w:val="24"/>
        </w:rPr>
        <w:tab/>
      </w:r>
      <w:r w:rsidRPr="0092134F">
        <w:rPr>
          <w:rFonts w:cstheme="minorHAnsi"/>
          <w:sz w:val="24"/>
          <w:szCs w:val="24"/>
        </w:rPr>
        <w:tab/>
      </w:r>
      <w:r w:rsidRPr="0092134F">
        <w:rPr>
          <w:rFonts w:cstheme="minorHAnsi"/>
          <w:sz w:val="24"/>
          <w:szCs w:val="24"/>
        </w:rPr>
        <w:tab/>
        <w:t>Figure 1: Wireless topology</w:t>
      </w:r>
    </w:p>
    <w:p w14:paraId="22457767" w14:textId="47E9B252" w:rsidR="00AD7AEF" w:rsidRDefault="002B0668" w:rsidP="00AD7AEF">
      <w:pPr>
        <w:pStyle w:val="ListParagraph"/>
        <w:numPr>
          <w:ilvl w:val="0"/>
          <w:numId w:val="34"/>
        </w:numPr>
        <w:spacing w:line="480" w:lineRule="auto"/>
        <w:rPr>
          <w:rFonts w:cstheme="minorHAnsi"/>
          <w:sz w:val="24"/>
          <w:szCs w:val="24"/>
        </w:rPr>
      </w:pPr>
      <w:r w:rsidRPr="0092134F">
        <w:rPr>
          <w:rFonts w:cstheme="minorHAnsi"/>
          <w:sz w:val="24"/>
          <w:szCs w:val="24"/>
        </w:rPr>
        <w:t>The Access</w:t>
      </w:r>
      <w:r w:rsidR="00C73C7E" w:rsidRPr="0092134F">
        <w:rPr>
          <w:rFonts w:cstheme="minorHAnsi"/>
          <w:sz w:val="24"/>
          <w:szCs w:val="24"/>
        </w:rPr>
        <w:t xml:space="preserve"> </w:t>
      </w:r>
      <w:r w:rsidRPr="0092134F">
        <w:rPr>
          <w:rFonts w:cstheme="minorHAnsi"/>
          <w:sz w:val="24"/>
          <w:szCs w:val="24"/>
        </w:rPr>
        <w:t>Points</w:t>
      </w:r>
      <w:r w:rsidR="00C73C7E" w:rsidRPr="0092134F">
        <w:rPr>
          <w:rFonts w:cstheme="minorHAnsi"/>
          <w:sz w:val="24"/>
          <w:szCs w:val="24"/>
        </w:rPr>
        <w:t xml:space="preserve"> (AP’s)</w:t>
      </w:r>
      <w:r w:rsidRPr="0092134F">
        <w:rPr>
          <w:rFonts w:cstheme="minorHAnsi"/>
          <w:sz w:val="24"/>
          <w:szCs w:val="24"/>
        </w:rPr>
        <w:t xml:space="preserve"> and wireless terminals (Smartphones) </w:t>
      </w:r>
      <w:proofErr w:type="gramStart"/>
      <w:r w:rsidRPr="0092134F">
        <w:rPr>
          <w:rFonts w:cstheme="minorHAnsi"/>
          <w:sz w:val="24"/>
          <w:szCs w:val="24"/>
        </w:rPr>
        <w:t xml:space="preserve">are </w:t>
      </w:r>
      <w:r w:rsidR="006264FC" w:rsidRPr="0092134F">
        <w:rPr>
          <w:rFonts w:cstheme="minorHAnsi"/>
          <w:sz w:val="24"/>
          <w:szCs w:val="24"/>
        </w:rPr>
        <w:t>located</w:t>
      </w:r>
      <w:r w:rsidRPr="0092134F">
        <w:rPr>
          <w:rFonts w:cstheme="minorHAnsi"/>
          <w:sz w:val="24"/>
          <w:szCs w:val="24"/>
        </w:rPr>
        <w:t xml:space="preserve"> in</w:t>
      </w:r>
      <w:proofErr w:type="gramEnd"/>
      <w:r w:rsidR="006264FC" w:rsidRPr="0092134F">
        <w:rPr>
          <w:rFonts w:cstheme="minorHAnsi"/>
          <w:sz w:val="24"/>
          <w:szCs w:val="24"/>
        </w:rPr>
        <w:t xml:space="preserve"> the</w:t>
      </w:r>
      <w:r w:rsidRPr="0092134F">
        <w:rPr>
          <w:rFonts w:cstheme="minorHAnsi"/>
          <w:sz w:val="24"/>
          <w:szCs w:val="24"/>
        </w:rPr>
        <w:t xml:space="preserve"> </w:t>
      </w:r>
      <w:r w:rsidR="006264FC" w:rsidRPr="0092134F">
        <w:rPr>
          <w:rFonts w:cstheme="minorHAnsi"/>
          <w:sz w:val="24"/>
          <w:szCs w:val="24"/>
        </w:rPr>
        <w:t>“</w:t>
      </w:r>
      <w:r w:rsidRPr="0092134F">
        <w:rPr>
          <w:rFonts w:cstheme="minorHAnsi"/>
          <w:sz w:val="24"/>
          <w:szCs w:val="24"/>
        </w:rPr>
        <w:t xml:space="preserve">Wireless </w:t>
      </w:r>
      <w:r w:rsidR="00C73C7E" w:rsidRPr="0092134F">
        <w:rPr>
          <w:rFonts w:cstheme="minorHAnsi"/>
          <w:sz w:val="24"/>
          <w:szCs w:val="24"/>
        </w:rPr>
        <w:t>Devices</w:t>
      </w:r>
      <w:r w:rsidR="006264FC" w:rsidRPr="0092134F">
        <w:rPr>
          <w:rFonts w:cstheme="minorHAnsi"/>
          <w:sz w:val="24"/>
          <w:szCs w:val="24"/>
        </w:rPr>
        <w:t>”</w:t>
      </w:r>
      <w:r w:rsidR="00C73C7E" w:rsidRPr="0092134F">
        <w:rPr>
          <w:rFonts w:cstheme="minorHAnsi"/>
          <w:sz w:val="24"/>
          <w:szCs w:val="24"/>
        </w:rPr>
        <w:t xml:space="preserve"> section</w:t>
      </w:r>
      <w:r w:rsidR="006264FC" w:rsidRPr="0092134F">
        <w:rPr>
          <w:rFonts w:cstheme="minorHAnsi"/>
          <w:sz w:val="24"/>
          <w:szCs w:val="24"/>
        </w:rPr>
        <w:t xml:space="preserve"> of CPT</w:t>
      </w:r>
      <w:r w:rsidR="00C73C7E" w:rsidRPr="0092134F">
        <w:rPr>
          <w:rFonts w:cstheme="minorHAnsi"/>
          <w:sz w:val="24"/>
          <w:szCs w:val="24"/>
        </w:rPr>
        <w:t>. Please drag and drop appropriately as indicated</w:t>
      </w:r>
      <w:r w:rsidR="006264FC" w:rsidRPr="0092134F">
        <w:rPr>
          <w:rFonts w:cstheme="minorHAnsi"/>
          <w:sz w:val="24"/>
          <w:szCs w:val="24"/>
        </w:rPr>
        <w:t xml:space="preserve"> in Figure 1</w:t>
      </w:r>
      <w:r w:rsidR="00C73C7E" w:rsidRPr="0092134F">
        <w:rPr>
          <w:rFonts w:cstheme="minorHAnsi"/>
          <w:sz w:val="24"/>
          <w:szCs w:val="24"/>
        </w:rPr>
        <w:t xml:space="preserve">. The wireless terminals may connect randomly to AP’s. Please disregard it at this point. Paste the screenshot of the created topology from </w:t>
      </w:r>
      <w:r w:rsidR="006264FC" w:rsidRPr="0092134F">
        <w:rPr>
          <w:rFonts w:cstheme="minorHAnsi"/>
          <w:sz w:val="24"/>
          <w:szCs w:val="24"/>
        </w:rPr>
        <w:t>CPT</w:t>
      </w:r>
      <w:r w:rsidR="00C73C7E" w:rsidRPr="0092134F">
        <w:rPr>
          <w:rFonts w:cstheme="minorHAnsi"/>
          <w:sz w:val="24"/>
          <w:szCs w:val="24"/>
        </w:rPr>
        <w:t xml:space="preserve"> </w:t>
      </w:r>
      <w:r w:rsidR="00C73C7E" w:rsidRPr="0092134F">
        <w:rPr>
          <w:rFonts w:cstheme="minorHAnsi"/>
          <w:b/>
          <w:sz w:val="24"/>
          <w:szCs w:val="24"/>
        </w:rPr>
        <w:t>[20 points]</w:t>
      </w:r>
      <w:r w:rsidR="00C73C7E" w:rsidRPr="0092134F">
        <w:rPr>
          <w:rFonts w:cstheme="minorHAnsi"/>
          <w:sz w:val="24"/>
          <w:szCs w:val="24"/>
        </w:rPr>
        <w:t>.</w:t>
      </w:r>
    </w:p>
    <w:p w14:paraId="71815BFC" w14:textId="35C82073" w:rsidR="00817A5D" w:rsidRPr="0092134F" w:rsidRDefault="00817A5D" w:rsidP="00817A5D">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5991B76A" wp14:editId="544ABC8D">
            <wp:extent cx="5600700" cy="3404870"/>
            <wp:effectExtent l="0" t="0" r="0" b="0"/>
            <wp:docPr id="142629866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98662" name="Picture 1" descr="A diagram of a network&#10;&#10;Description automatically generated"/>
                    <pic:cNvPicPr/>
                  </pic:nvPicPr>
                  <pic:blipFill>
                    <a:blip r:embed="rId9"/>
                    <a:stretch>
                      <a:fillRect/>
                    </a:stretch>
                  </pic:blipFill>
                  <pic:spPr>
                    <a:xfrm>
                      <a:off x="0" y="0"/>
                      <a:ext cx="5600700" cy="3404870"/>
                    </a:xfrm>
                    <a:prstGeom prst="rect">
                      <a:avLst/>
                    </a:prstGeom>
                  </pic:spPr>
                </pic:pic>
              </a:graphicData>
            </a:graphic>
          </wp:inline>
        </w:drawing>
      </w:r>
    </w:p>
    <w:p w14:paraId="5E027F76" w14:textId="506E1A60" w:rsidR="00AD7AEF" w:rsidRPr="0092134F" w:rsidRDefault="00E33627" w:rsidP="00AD7AEF">
      <w:pPr>
        <w:pStyle w:val="Heading1"/>
        <w:rPr>
          <w:rFonts w:asciiTheme="minorHAnsi" w:hAnsiTheme="minorHAnsi" w:cstheme="minorHAnsi"/>
          <w:b w:val="0"/>
          <w:bCs w:val="0"/>
          <w:color w:val="365F91" w:themeColor="accent1" w:themeShade="BF"/>
          <w:kern w:val="0"/>
        </w:rPr>
      </w:pPr>
      <w:r w:rsidRPr="0092134F">
        <w:rPr>
          <w:rFonts w:asciiTheme="minorHAnsi" w:hAnsiTheme="minorHAnsi" w:cstheme="minorHAnsi"/>
          <w:b w:val="0"/>
          <w:bCs w:val="0"/>
          <w:color w:val="365F91" w:themeColor="accent1" w:themeShade="BF"/>
          <w:kern w:val="0"/>
        </w:rPr>
        <w:t>Objective 2:</w:t>
      </w:r>
      <w:r w:rsidR="00AD7AEF" w:rsidRPr="0092134F">
        <w:rPr>
          <w:rFonts w:asciiTheme="minorHAnsi" w:hAnsiTheme="minorHAnsi" w:cstheme="minorHAnsi"/>
          <w:b w:val="0"/>
          <w:bCs w:val="0"/>
          <w:color w:val="365F91" w:themeColor="accent1" w:themeShade="BF"/>
          <w:kern w:val="0"/>
        </w:rPr>
        <w:t xml:space="preserve"> </w:t>
      </w:r>
      <w:r w:rsidR="006F0E45" w:rsidRPr="0092134F">
        <w:rPr>
          <w:rFonts w:asciiTheme="minorHAnsi" w:hAnsiTheme="minorHAnsi" w:cstheme="minorHAnsi"/>
          <w:b w:val="0"/>
          <w:bCs w:val="0"/>
          <w:color w:val="365F91" w:themeColor="accent1" w:themeShade="BF"/>
          <w:kern w:val="0"/>
        </w:rPr>
        <w:t>Wireless Network Configuration</w:t>
      </w:r>
      <w:r w:rsidR="00AD7AEF" w:rsidRPr="0092134F">
        <w:rPr>
          <w:rFonts w:asciiTheme="minorHAnsi" w:hAnsiTheme="minorHAnsi" w:cstheme="minorHAnsi"/>
          <w:b w:val="0"/>
          <w:bCs w:val="0"/>
          <w:color w:val="365F91" w:themeColor="accent1" w:themeShade="BF"/>
          <w:kern w:val="0"/>
        </w:rPr>
        <w:br/>
      </w:r>
    </w:p>
    <w:p w14:paraId="20E0B1ED" w14:textId="3422C069" w:rsidR="00AD7AEF" w:rsidRPr="0092134F" w:rsidRDefault="006F0E45" w:rsidP="00AD7AEF">
      <w:pPr>
        <w:pStyle w:val="ListParagraph"/>
        <w:numPr>
          <w:ilvl w:val="0"/>
          <w:numId w:val="33"/>
        </w:numPr>
        <w:spacing w:line="480" w:lineRule="auto"/>
        <w:rPr>
          <w:rFonts w:cstheme="minorHAnsi"/>
          <w:sz w:val="24"/>
          <w:szCs w:val="24"/>
        </w:rPr>
      </w:pPr>
      <w:r w:rsidRPr="0092134F">
        <w:rPr>
          <w:rFonts w:cstheme="minorHAnsi"/>
          <w:sz w:val="24"/>
          <w:szCs w:val="24"/>
        </w:rPr>
        <w:t xml:space="preserve">Access Point </w:t>
      </w:r>
      <w:r w:rsidR="000604D4" w:rsidRPr="0092134F">
        <w:rPr>
          <w:rFonts w:cstheme="minorHAnsi"/>
          <w:sz w:val="24"/>
          <w:szCs w:val="24"/>
        </w:rPr>
        <w:t xml:space="preserve">and Smartphone </w:t>
      </w:r>
      <w:r w:rsidRPr="0092134F">
        <w:rPr>
          <w:rFonts w:cstheme="minorHAnsi"/>
          <w:sz w:val="24"/>
          <w:szCs w:val="24"/>
        </w:rPr>
        <w:t>configuration</w:t>
      </w:r>
    </w:p>
    <w:p w14:paraId="2EF45798" w14:textId="1AFF31B0" w:rsidR="003918F1" w:rsidRPr="006A1923" w:rsidRDefault="006F0E45" w:rsidP="003918F1">
      <w:pPr>
        <w:pStyle w:val="ListParagraph"/>
        <w:numPr>
          <w:ilvl w:val="1"/>
          <w:numId w:val="33"/>
        </w:numPr>
        <w:spacing w:line="480" w:lineRule="auto"/>
        <w:rPr>
          <w:rFonts w:cstheme="minorHAnsi"/>
          <w:sz w:val="24"/>
          <w:szCs w:val="24"/>
        </w:rPr>
      </w:pPr>
      <w:r w:rsidRPr="0092134F">
        <w:rPr>
          <w:rFonts w:cstheme="minorHAnsi"/>
          <w:sz w:val="24"/>
          <w:szCs w:val="24"/>
        </w:rPr>
        <w:t xml:space="preserve">Configure AP0 in a way that </w:t>
      </w:r>
      <w:r w:rsidR="00C54572" w:rsidRPr="0092134F">
        <w:rPr>
          <w:rFonts w:cstheme="minorHAnsi"/>
          <w:sz w:val="24"/>
          <w:szCs w:val="24"/>
        </w:rPr>
        <w:t xml:space="preserve">its SSID is </w:t>
      </w:r>
      <w:r w:rsidR="006264FC" w:rsidRPr="0092134F">
        <w:rPr>
          <w:rFonts w:eastAsia="Helvetica" w:cstheme="minorHAnsi"/>
          <w:sz w:val="24"/>
          <w:szCs w:val="24"/>
        </w:rPr>
        <w:t>“</w:t>
      </w:r>
      <w:proofErr w:type="spellStart"/>
      <w:r w:rsidR="00B369A1">
        <w:rPr>
          <w:rFonts w:eastAsia="Helvetica" w:cstheme="minorHAnsi"/>
          <w:sz w:val="24"/>
          <w:szCs w:val="24"/>
        </w:rPr>
        <w:t>NetEng</w:t>
      </w:r>
      <w:proofErr w:type="spellEnd"/>
      <w:r w:rsidR="006264FC" w:rsidRPr="0092134F">
        <w:rPr>
          <w:rFonts w:eastAsia="Helvetica" w:cstheme="minorHAnsi"/>
          <w:sz w:val="24"/>
          <w:szCs w:val="24"/>
        </w:rPr>
        <w:t>,”</w:t>
      </w:r>
      <w:r w:rsidR="00C54572" w:rsidRPr="0092134F">
        <w:rPr>
          <w:rFonts w:eastAsia="Helvetica" w:cstheme="minorHAnsi"/>
          <w:sz w:val="24"/>
          <w:szCs w:val="24"/>
        </w:rPr>
        <w:t xml:space="preserve"> </w:t>
      </w:r>
      <w:r w:rsidR="006264FC" w:rsidRPr="0092134F">
        <w:rPr>
          <w:rFonts w:eastAsia="Helvetica" w:cstheme="minorHAnsi"/>
          <w:sz w:val="24"/>
          <w:szCs w:val="24"/>
        </w:rPr>
        <w:t xml:space="preserve">and </w:t>
      </w:r>
      <w:r w:rsidR="00C54572" w:rsidRPr="0092134F">
        <w:rPr>
          <w:rFonts w:eastAsia="Helvetica" w:cstheme="minorHAnsi"/>
          <w:sz w:val="24"/>
          <w:szCs w:val="24"/>
        </w:rPr>
        <w:t xml:space="preserve">works on channel </w:t>
      </w:r>
      <w:r w:rsidR="006264FC" w:rsidRPr="0092134F">
        <w:rPr>
          <w:rFonts w:eastAsia="Helvetica" w:cstheme="minorHAnsi"/>
          <w:sz w:val="24"/>
          <w:szCs w:val="24"/>
        </w:rPr>
        <w:t>no. 6, coverage as “250 meters,”</w:t>
      </w:r>
      <w:r w:rsidR="00C54572" w:rsidRPr="0092134F">
        <w:rPr>
          <w:rFonts w:eastAsia="Helvetica" w:cstheme="minorHAnsi"/>
          <w:sz w:val="24"/>
          <w:szCs w:val="24"/>
        </w:rPr>
        <w:t xml:space="preserve"> and WEP Authentication key as “ABDCE12345</w:t>
      </w:r>
      <w:r w:rsidR="006264FC" w:rsidRPr="0092134F">
        <w:rPr>
          <w:rFonts w:eastAsia="Helvetica" w:cstheme="minorHAnsi"/>
          <w:sz w:val="24"/>
          <w:szCs w:val="24"/>
        </w:rPr>
        <w:t>.</w:t>
      </w:r>
      <w:r w:rsidR="00C54572" w:rsidRPr="0092134F">
        <w:rPr>
          <w:rFonts w:eastAsia="Helvetica" w:cstheme="minorHAnsi"/>
          <w:sz w:val="24"/>
          <w:szCs w:val="24"/>
        </w:rPr>
        <w:t>”</w:t>
      </w:r>
      <w:r w:rsidR="00F57020" w:rsidRPr="0092134F">
        <w:rPr>
          <w:rFonts w:eastAsia="Helvetica" w:cstheme="minorHAnsi"/>
          <w:sz w:val="24"/>
          <w:szCs w:val="24"/>
        </w:rPr>
        <w:t xml:space="preserve"> Similarly, Smartphones 0 and 1 should be configured to authenticate to “</w:t>
      </w:r>
      <w:proofErr w:type="spellStart"/>
      <w:r w:rsidR="00B369A1">
        <w:rPr>
          <w:rFonts w:eastAsia="Helvetica" w:cstheme="minorHAnsi"/>
          <w:sz w:val="24"/>
          <w:szCs w:val="24"/>
        </w:rPr>
        <w:t>NetEng</w:t>
      </w:r>
      <w:proofErr w:type="spellEnd"/>
      <w:r w:rsidR="00F57020" w:rsidRPr="0092134F">
        <w:rPr>
          <w:rFonts w:eastAsia="Helvetica" w:cstheme="minorHAnsi"/>
          <w:sz w:val="24"/>
          <w:szCs w:val="24"/>
        </w:rPr>
        <w:t>” with WEP key as “ABCDE12345</w:t>
      </w:r>
      <w:r w:rsidR="006264FC" w:rsidRPr="0092134F">
        <w:rPr>
          <w:rFonts w:eastAsia="Helvetica" w:cstheme="minorHAnsi"/>
          <w:sz w:val="24"/>
          <w:szCs w:val="24"/>
        </w:rPr>
        <w:t>.</w:t>
      </w:r>
      <w:r w:rsidR="00F57020" w:rsidRPr="0092134F">
        <w:rPr>
          <w:rFonts w:eastAsia="Helvetica" w:cstheme="minorHAnsi"/>
          <w:sz w:val="24"/>
          <w:szCs w:val="24"/>
        </w:rPr>
        <w:t>”</w:t>
      </w:r>
      <w:r w:rsidR="005A41AB" w:rsidRPr="0092134F">
        <w:rPr>
          <w:rFonts w:eastAsia="Helvetica" w:cstheme="minorHAnsi"/>
          <w:sz w:val="24"/>
          <w:szCs w:val="24"/>
        </w:rPr>
        <w:t xml:space="preserve"> Paste screenshot of configuration. </w:t>
      </w:r>
      <w:r w:rsidR="005A41AB" w:rsidRPr="0092134F">
        <w:rPr>
          <w:rFonts w:eastAsia="Helvetica" w:cstheme="minorHAnsi"/>
          <w:b/>
          <w:sz w:val="24"/>
          <w:szCs w:val="24"/>
        </w:rPr>
        <w:t>[10 points]</w:t>
      </w:r>
    </w:p>
    <w:p w14:paraId="2A4CB1C8" w14:textId="3CFB5DAE" w:rsidR="006A1923" w:rsidRPr="006A1923" w:rsidRDefault="006A1923" w:rsidP="006A1923">
      <w:pPr>
        <w:pStyle w:val="ListParagraph"/>
        <w:spacing w:line="480" w:lineRule="auto"/>
        <w:ind w:left="1440"/>
        <w:rPr>
          <w:rFonts w:cstheme="minorHAnsi"/>
          <w:bCs/>
          <w:color w:val="FF0000"/>
          <w:sz w:val="24"/>
          <w:szCs w:val="24"/>
        </w:rPr>
      </w:pPr>
      <w:r w:rsidRPr="006A1923">
        <w:rPr>
          <w:rFonts w:eastAsia="Helvetica" w:cstheme="minorHAnsi"/>
          <w:bCs/>
          <w:color w:val="FF0000"/>
          <w:sz w:val="24"/>
          <w:szCs w:val="24"/>
        </w:rPr>
        <w:t>AP:</w:t>
      </w:r>
    </w:p>
    <w:p w14:paraId="3D0AB2DE" w14:textId="6E23F269" w:rsidR="006A1923" w:rsidRDefault="006A1923" w:rsidP="006A1923">
      <w:pPr>
        <w:pStyle w:val="ListParagraph"/>
        <w:spacing w:line="480" w:lineRule="auto"/>
        <w:ind w:left="1440"/>
        <w:rPr>
          <w:rFonts w:cstheme="minorHAnsi"/>
          <w:sz w:val="24"/>
          <w:szCs w:val="24"/>
        </w:rPr>
      </w:pPr>
      <w:r>
        <w:rPr>
          <w:rFonts w:cstheme="minorHAnsi"/>
          <w:noProof/>
          <w:sz w:val="24"/>
          <w:szCs w:val="24"/>
        </w:rPr>
        <w:lastRenderedPageBreak/>
        <w:drawing>
          <wp:inline distT="0" distB="0" distL="0" distR="0" wp14:anchorId="7417908A" wp14:editId="0880E2F7">
            <wp:extent cx="3282599" cy="3096883"/>
            <wp:effectExtent l="0" t="0" r="0" b="2540"/>
            <wp:docPr id="14427616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1694" name="Picture 2" descr="A screenshot of a computer&#10;&#10;Description automatically generated"/>
                    <pic:cNvPicPr/>
                  </pic:nvPicPr>
                  <pic:blipFill>
                    <a:blip r:embed="rId10"/>
                    <a:stretch>
                      <a:fillRect/>
                    </a:stretch>
                  </pic:blipFill>
                  <pic:spPr>
                    <a:xfrm>
                      <a:off x="0" y="0"/>
                      <a:ext cx="3286332" cy="3100405"/>
                    </a:xfrm>
                    <a:prstGeom prst="rect">
                      <a:avLst/>
                    </a:prstGeom>
                  </pic:spPr>
                </pic:pic>
              </a:graphicData>
            </a:graphic>
          </wp:inline>
        </w:drawing>
      </w:r>
    </w:p>
    <w:p w14:paraId="16466F54" w14:textId="22EF32DA" w:rsidR="006A1923" w:rsidRPr="006A1923" w:rsidRDefault="006A1923" w:rsidP="006A1923">
      <w:pPr>
        <w:pStyle w:val="ListParagraph"/>
        <w:spacing w:line="480" w:lineRule="auto"/>
        <w:ind w:left="1440"/>
        <w:rPr>
          <w:rFonts w:cstheme="minorHAnsi"/>
          <w:color w:val="FF0000"/>
          <w:sz w:val="24"/>
          <w:szCs w:val="24"/>
        </w:rPr>
      </w:pPr>
      <w:r w:rsidRPr="006A1923">
        <w:rPr>
          <w:rFonts w:cstheme="minorHAnsi"/>
          <w:color w:val="FF0000"/>
          <w:sz w:val="24"/>
          <w:szCs w:val="24"/>
        </w:rPr>
        <w:t>Smartphone:</w:t>
      </w:r>
    </w:p>
    <w:p w14:paraId="4DB04311" w14:textId="73636F8F" w:rsidR="006A1923" w:rsidRPr="0092134F" w:rsidRDefault="006A1923" w:rsidP="006A1923">
      <w:pPr>
        <w:pStyle w:val="ListParagraph"/>
        <w:spacing w:line="480" w:lineRule="auto"/>
        <w:ind w:left="1440"/>
        <w:rPr>
          <w:rFonts w:cstheme="minorHAnsi"/>
          <w:sz w:val="24"/>
          <w:szCs w:val="24"/>
        </w:rPr>
      </w:pPr>
      <w:r>
        <w:rPr>
          <w:rFonts w:cstheme="minorHAnsi"/>
          <w:noProof/>
          <w:sz w:val="24"/>
          <w:szCs w:val="24"/>
        </w:rPr>
        <w:drawing>
          <wp:inline distT="0" distB="0" distL="0" distR="0" wp14:anchorId="48BBB922" wp14:editId="7DB6F9FF">
            <wp:extent cx="2648309" cy="2917344"/>
            <wp:effectExtent l="0" t="0" r="6350" b="3810"/>
            <wp:docPr id="17588344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34428" name="Picture 3" descr="A screenshot of a computer&#10;&#10;Description automatically generated"/>
                    <pic:cNvPicPr/>
                  </pic:nvPicPr>
                  <pic:blipFill>
                    <a:blip r:embed="rId11"/>
                    <a:stretch>
                      <a:fillRect/>
                    </a:stretch>
                  </pic:blipFill>
                  <pic:spPr>
                    <a:xfrm>
                      <a:off x="0" y="0"/>
                      <a:ext cx="2664564" cy="2935251"/>
                    </a:xfrm>
                    <a:prstGeom prst="rect">
                      <a:avLst/>
                    </a:prstGeom>
                  </pic:spPr>
                </pic:pic>
              </a:graphicData>
            </a:graphic>
          </wp:inline>
        </w:drawing>
      </w:r>
    </w:p>
    <w:p w14:paraId="4450A0D8" w14:textId="5F051348" w:rsidR="00F57020" w:rsidRPr="006A1923" w:rsidRDefault="00F57020" w:rsidP="005A41AB">
      <w:pPr>
        <w:pStyle w:val="ListParagraph"/>
        <w:numPr>
          <w:ilvl w:val="1"/>
          <w:numId w:val="33"/>
        </w:numPr>
        <w:spacing w:line="480" w:lineRule="auto"/>
        <w:rPr>
          <w:rFonts w:cstheme="minorHAnsi"/>
          <w:b/>
          <w:sz w:val="24"/>
          <w:szCs w:val="24"/>
        </w:rPr>
      </w:pPr>
      <w:r w:rsidRPr="0092134F">
        <w:rPr>
          <w:rFonts w:cstheme="minorHAnsi"/>
          <w:sz w:val="24"/>
          <w:szCs w:val="24"/>
        </w:rPr>
        <w:t xml:space="preserve">Configure AP1 in a way that its SSID is </w:t>
      </w:r>
      <w:r w:rsidR="006264FC" w:rsidRPr="0092134F">
        <w:rPr>
          <w:rFonts w:eastAsia="Helvetica" w:cstheme="minorHAnsi"/>
          <w:sz w:val="24"/>
          <w:szCs w:val="24"/>
        </w:rPr>
        <w:t>“</w:t>
      </w:r>
      <w:proofErr w:type="spellStart"/>
      <w:r w:rsidR="00B369A1">
        <w:rPr>
          <w:rFonts w:eastAsia="Helvetica" w:cstheme="minorHAnsi"/>
          <w:sz w:val="24"/>
          <w:szCs w:val="24"/>
        </w:rPr>
        <w:t>NetEng</w:t>
      </w:r>
      <w:proofErr w:type="spellEnd"/>
      <w:r w:rsidR="006264FC" w:rsidRPr="0092134F">
        <w:rPr>
          <w:rFonts w:eastAsia="Helvetica" w:cstheme="minorHAnsi"/>
          <w:sz w:val="24"/>
          <w:szCs w:val="24"/>
        </w:rPr>
        <w:t>,”</w:t>
      </w:r>
      <w:r w:rsidRPr="0092134F">
        <w:rPr>
          <w:rFonts w:eastAsia="Helvetica" w:cstheme="minorHAnsi"/>
          <w:sz w:val="24"/>
          <w:szCs w:val="24"/>
        </w:rPr>
        <w:t xml:space="preserve"> works on channel n</w:t>
      </w:r>
      <w:r w:rsidR="006264FC" w:rsidRPr="0092134F">
        <w:rPr>
          <w:rFonts w:eastAsia="Helvetica" w:cstheme="minorHAnsi"/>
          <w:sz w:val="24"/>
          <w:szCs w:val="24"/>
        </w:rPr>
        <w:t>o. 11, coverage as “250 meters,”</w:t>
      </w:r>
      <w:r w:rsidRPr="0092134F">
        <w:rPr>
          <w:rFonts w:eastAsia="Helvetica" w:cstheme="minorHAnsi"/>
          <w:sz w:val="24"/>
          <w:szCs w:val="24"/>
        </w:rPr>
        <w:t xml:space="preserve"> and </w:t>
      </w:r>
      <w:r w:rsidR="00DB769F" w:rsidRPr="0092134F">
        <w:rPr>
          <w:rFonts w:eastAsia="Helvetica" w:cstheme="minorHAnsi"/>
          <w:sz w:val="24"/>
          <w:szCs w:val="24"/>
        </w:rPr>
        <w:t>Authentication as “Disabled</w:t>
      </w:r>
      <w:r w:rsidR="006264FC" w:rsidRPr="0092134F">
        <w:rPr>
          <w:rFonts w:eastAsia="Helvetica" w:cstheme="minorHAnsi"/>
          <w:sz w:val="24"/>
          <w:szCs w:val="24"/>
        </w:rPr>
        <w:t>.</w:t>
      </w:r>
      <w:r w:rsidR="00DB769F" w:rsidRPr="0092134F">
        <w:rPr>
          <w:rFonts w:eastAsia="Helvetica" w:cstheme="minorHAnsi"/>
          <w:sz w:val="24"/>
          <w:szCs w:val="24"/>
        </w:rPr>
        <w:t>”</w:t>
      </w:r>
      <w:r w:rsidRPr="0092134F">
        <w:rPr>
          <w:rFonts w:eastAsia="Helvetica" w:cstheme="minorHAnsi"/>
          <w:sz w:val="24"/>
          <w:szCs w:val="24"/>
        </w:rPr>
        <w:t xml:space="preserve"> Similarly, Smartphones 2 and 3 should be configured to </w:t>
      </w:r>
      <w:r w:rsidR="006264FC" w:rsidRPr="0092134F">
        <w:rPr>
          <w:rFonts w:eastAsia="Helvetica" w:cstheme="minorHAnsi"/>
          <w:sz w:val="24"/>
          <w:szCs w:val="24"/>
        </w:rPr>
        <w:t>connect</w:t>
      </w:r>
      <w:r w:rsidRPr="0092134F">
        <w:rPr>
          <w:rFonts w:eastAsia="Helvetica" w:cstheme="minorHAnsi"/>
          <w:sz w:val="24"/>
          <w:szCs w:val="24"/>
        </w:rPr>
        <w:t xml:space="preserve"> </w:t>
      </w:r>
      <w:r w:rsidR="006264FC" w:rsidRPr="0092134F">
        <w:rPr>
          <w:rFonts w:eastAsia="Helvetica" w:cstheme="minorHAnsi"/>
          <w:sz w:val="24"/>
          <w:szCs w:val="24"/>
        </w:rPr>
        <w:t>with</w:t>
      </w:r>
      <w:r w:rsidRPr="0092134F">
        <w:rPr>
          <w:rFonts w:eastAsia="Helvetica" w:cstheme="minorHAnsi"/>
          <w:sz w:val="24"/>
          <w:szCs w:val="24"/>
        </w:rPr>
        <w:t xml:space="preserve"> “</w:t>
      </w:r>
      <w:proofErr w:type="spellStart"/>
      <w:r w:rsidR="00B369A1">
        <w:rPr>
          <w:rFonts w:eastAsia="Helvetica" w:cstheme="minorHAnsi"/>
          <w:sz w:val="24"/>
          <w:szCs w:val="24"/>
        </w:rPr>
        <w:t>NetEng</w:t>
      </w:r>
      <w:proofErr w:type="spellEnd"/>
      <w:r w:rsidRPr="0092134F">
        <w:rPr>
          <w:rFonts w:eastAsia="Helvetica" w:cstheme="minorHAnsi"/>
          <w:sz w:val="24"/>
          <w:szCs w:val="24"/>
        </w:rPr>
        <w:t xml:space="preserve">” with </w:t>
      </w:r>
      <w:r w:rsidR="00DB769F" w:rsidRPr="0092134F">
        <w:rPr>
          <w:rFonts w:eastAsia="Helvetica" w:cstheme="minorHAnsi"/>
          <w:sz w:val="24"/>
          <w:szCs w:val="24"/>
        </w:rPr>
        <w:t>no Authentication.</w:t>
      </w:r>
      <w:r w:rsidR="005A41AB" w:rsidRPr="0092134F">
        <w:rPr>
          <w:rFonts w:eastAsia="Helvetica" w:cstheme="minorHAnsi"/>
          <w:sz w:val="24"/>
          <w:szCs w:val="24"/>
        </w:rPr>
        <w:t xml:space="preserve"> Paste screenshot of configuration</w:t>
      </w:r>
      <w:r w:rsidR="005A41AB" w:rsidRPr="0092134F">
        <w:rPr>
          <w:rFonts w:eastAsia="Helvetica" w:cstheme="minorHAnsi"/>
          <w:b/>
          <w:sz w:val="24"/>
          <w:szCs w:val="24"/>
        </w:rPr>
        <w:t>. [10 points]</w:t>
      </w:r>
    </w:p>
    <w:p w14:paraId="122A294D" w14:textId="6F876B5E" w:rsidR="006A1923" w:rsidRPr="006A1923" w:rsidRDefault="006A1923" w:rsidP="006A1923">
      <w:pPr>
        <w:pStyle w:val="ListParagraph"/>
        <w:spacing w:line="480" w:lineRule="auto"/>
        <w:ind w:left="1440"/>
        <w:rPr>
          <w:rFonts w:cstheme="minorHAnsi"/>
          <w:bCs/>
          <w:color w:val="FF0000"/>
          <w:sz w:val="24"/>
          <w:szCs w:val="24"/>
        </w:rPr>
      </w:pPr>
      <w:r w:rsidRPr="006A1923">
        <w:rPr>
          <w:rFonts w:eastAsia="Helvetica" w:cstheme="minorHAnsi"/>
          <w:bCs/>
          <w:color w:val="FF0000"/>
          <w:sz w:val="24"/>
          <w:szCs w:val="24"/>
        </w:rPr>
        <w:lastRenderedPageBreak/>
        <w:t>AP:</w:t>
      </w:r>
    </w:p>
    <w:p w14:paraId="5E2958D3" w14:textId="52004071" w:rsidR="006A1923" w:rsidRDefault="006A1923" w:rsidP="006A1923">
      <w:pPr>
        <w:pStyle w:val="ListParagraph"/>
        <w:spacing w:line="480" w:lineRule="auto"/>
        <w:ind w:left="1440"/>
        <w:rPr>
          <w:rFonts w:cstheme="minorHAnsi"/>
          <w:b/>
          <w:sz w:val="24"/>
          <w:szCs w:val="24"/>
        </w:rPr>
      </w:pPr>
      <w:r>
        <w:rPr>
          <w:rFonts w:cstheme="minorHAnsi"/>
          <w:b/>
          <w:noProof/>
          <w:sz w:val="24"/>
          <w:szCs w:val="24"/>
        </w:rPr>
        <w:drawing>
          <wp:inline distT="0" distB="0" distL="0" distR="0" wp14:anchorId="6EB500B8" wp14:editId="4F5AC6BA">
            <wp:extent cx="3806406" cy="2232487"/>
            <wp:effectExtent l="0" t="0" r="3810" b="3175"/>
            <wp:docPr id="2734059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05924" name="Picture 4" descr="A screenshot of a computer&#10;&#10;Description automatically generated"/>
                    <pic:cNvPicPr/>
                  </pic:nvPicPr>
                  <pic:blipFill>
                    <a:blip r:embed="rId12"/>
                    <a:stretch>
                      <a:fillRect/>
                    </a:stretch>
                  </pic:blipFill>
                  <pic:spPr>
                    <a:xfrm>
                      <a:off x="0" y="0"/>
                      <a:ext cx="3814924" cy="2237483"/>
                    </a:xfrm>
                    <a:prstGeom prst="rect">
                      <a:avLst/>
                    </a:prstGeom>
                  </pic:spPr>
                </pic:pic>
              </a:graphicData>
            </a:graphic>
          </wp:inline>
        </w:drawing>
      </w:r>
    </w:p>
    <w:p w14:paraId="56D28EAF" w14:textId="03E327C1" w:rsidR="006A1923" w:rsidRDefault="006A1923" w:rsidP="006A1923">
      <w:pPr>
        <w:pStyle w:val="ListParagraph"/>
        <w:spacing w:line="480" w:lineRule="auto"/>
        <w:ind w:left="1440"/>
        <w:rPr>
          <w:rFonts w:cstheme="minorHAnsi"/>
          <w:bCs/>
          <w:color w:val="FF0000"/>
          <w:sz w:val="24"/>
          <w:szCs w:val="24"/>
        </w:rPr>
      </w:pPr>
      <w:r w:rsidRPr="006A1923">
        <w:rPr>
          <w:rFonts w:cstheme="minorHAnsi"/>
          <w:bCs/>
          <w:color w:val="FF0000"/>
          <w:sz w:val="24"/>
          <w:szCs w:val="24"/>
        </w:rPr>
        <w:t xml:space="preserve">Smartphone: </w:t>
      </w:r>
    </w:p>
    <w:p w14:paraId="020F0860" w14:textId="3CBC0BF2" w:rsidR="006A1923" w:rsidRPr="006A1923" w:rsidRDefault="006A1923" w:rsidP="006A1923">
      <w:pPr>
        <w:pStyle w:val="ListParagraph"/>
        <w:spacing w:line="480" w:lineRule="auto"/>
        <w:ind w:left="1440"/>
        <w:rPr>
          <w:rFonts w:cstheme="minorHAnsi"/>
          <w:bCs/>
          <w:color w:val="FF0000"/>
          <w:sz w:val="24"/>
          <w:szCs w:val="24"/>
        </w:rPr>
      </w:pPr>
      <w:r>
        <w:rPr>
          <w:rFonts w:cstheme="minorHAnsi"/>
          <w:bCs/>
          <w:noProof/>
          <w:color w:val="FF0000"/>
          <w:sz w:val="24"/>
          <w:szCs w:val="24"/>
        </w:rPr>
        <w:drawing>
          <wp:inline distT="0" distB="0" distL="0" distR="0" wp14:anchorId="152311D1" wp14:editId="6F53D3EF">
            <wp:extent cx="2784244" cy="2717321"/>
            <wp:effectExtent l="0" t="0" r="0" b="635"/>
            <wp:docPr id="16864040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04061" name="Picture 5" descr="A screenshot of a computer&#10;&#10;Description automatically generated"/>
                    <pic:cNvPicPr/>
                  </pic:nvPicPr>
                  <pic:blipFill>
                    <a:blip r:embed="rId13"/>
                    <a:stretch>
                      <a:fillRect/>
                    </a:stretch>
                  </pic:blipFill>
                  <pic:spPr>
                    <a:xfrm>
                      <a:off x="0" y="0"/>
                      <a:ext cx="2791181" cy="2724091"/>
                    </a:xfrm>
                    <a:prstGeom prst="rect">
                      <a:avLst/>
                    </a:prstGeom>
                  </pic:spPr>
                </pic:pic>
              </a:graphicData>
            </a:graphic>
          </wp:inline>
        </w:drawing>
      </w:r>
    </w:p>
    <w:p w14:paraId="14E92185" w14:textId="00A3AC49" w:rsidR="00A630E6" w:rsidRPr="002469C8" w:rsidRDefault="00DB769F" w:rsidP="001A532B">
      <w:pPr>
        <w:pStyle w:val="ListParagraph"/>
        <w:numPr>
          <w:ilvl w:val="1"/>
          <w:numId w:val="33"/>
        </w:numPr>
        <w:spacing w:line="480" w:lineRule="auto"/>
        <w:rPr>
          <w:rFonts w:cstheme="minorHAnsi"/>
          <w:sz w:val="24"/>
          <w:szCs w:val="24"/>
        </w:rPr>
      </w:pPr>
      <w:r w:rsidRPr="0092134F">
        <w:rPr>
          <w:rFonts w:cstheme="minorHAnsi"/>
          <w:sz w:val="24"/>
          <w:szCs w:val="24"/>
        </w:rPr>
        <w:t>C</w:t>
      </w:r>
      <w:r w:rsidR="00446F2F" w:rsidRPr="0092134F">
        <w:rPr>
          <w:rFonts w:cstheme="minorHAnsi"/>
          <w:sz w:val="24"/>
          <w:szCs w:val="24"/>
        </w:rPr>
        <w:t>onfigure AP2</w:t>
      </w:r>
      <w:r w:rsidRPr="0092134F">
        <w:rPr>
          <w:rFonts w:cstheme="minorHAnsi"/>
          <w:sz w:val="24"/>
          <w:szCs w:val="24"/>
        </w:rPr>
        <w:t xml:space="preserve"> in a way that its SSID is </w:t>
      </w:r>
      <w:r w:rsidRPr="0092134F">
        <w:rPr>
          <w:rFonts w:eastAsia="Helvetica" w:cstheme="minorHAnsi"/>
          <w:sz w:val="24"/>
          <w:szCs w:val="24"/>
        </w:rPr>
        <w:t>“</w:t>
      </w:r>
      <w:r w:rsidR="002511A3" w:rsidRPr="0092134F">
        <w:rPr>
          <w:rFonts w:eastAsia="Helvetica" w:cstheme="minorHAnsi"/>
          <w:sz w:val="24"/>
          <w:szCs w:val="24"/>
        </w:rPr>
        <w:t>Default</w:t>
      </w:r>
      <w:r w:rsidR="006264FC" w:rsidRPr="0092134F">
        <w:rPr>
          <w:rFonts w:eastAsia="Helvetica" w:cstheme="minorHAnsi"/>
          <w:sz w:val="24"/>
          <w:szCs w:val="24"/>
        </w:rPr>
        <w:t>,</w:t>
      </w:r>
      <w:r w:rsidRPr="0092134F">
        <w:rPr>
          <w:rFonts w:eastAsia="Helvetica" w:cstheme="minorHAnsi"/>
          <w:sz w:val="24"/>
          <w:szCs w:val="24"/>
        </w:rPr>
        <w:t>”</w:t>
      </w:r>
      <w:r w:rsidR="002511A3" w:rsidRPr="0092134F">
        <w:rPr>
          <w:rFonts w:eastAsia="Helvetica" w:cstheme="minorHAnsi"/>
          <w:sz w:val="24"/>
          <w:szCs w:val="24"/>
        </w:rPr>
        <w:t xml:space="preserve"> works on channel no. 6</w:t>
      </w:r>
      <w:r w:rsidR="006264FC" w:rsidRPr="0092134F">
        <w:rPr>
          <w:rFonts w:eastAsia="Helvetica" w:cstheme="minorHAnsi"/>
          <w:sz w:val="24"/>
          <w:szCs w:val="24"/>
        </w:rPr>
        <w:t>, coverage as “250 meters,”</w:t>
      </w:r>
      <w:r w:rsidRPr="0092134F">
        <w:rPr>
          <w:rFonts w:eastAsia="Helvetica" w:cstheme="minorHAnsi"/>
          <w:sz w:val="24"/>
          <w:szCs w:val="24"/>
        </w:rPr>
        <w:t xml:space="preserve"> and</w:t>
      </w:r>
      <w:r w:rsidR="006264FC" w:rsidRPr="0092134F">
        <w:rPr>
          <w:rFonts w:eastAsia="Helvetica" w:cstheme="minorHAnsi"/>
          <w:sz w:val="24"/>
          <w:szCs w:val="24"/>
        </w:rPr>
        <w:t xml:space="preserve"> Authentication as “Disabled.”</w:t>
      </w:r>
      <w:r w:rsidRPr="0092134F">
        <w:rPr>
          <w:rFonts w:cstheme="minorHAnsi"/>
          <w:b/>
          <w:sz w:val="24"/>
          <w:szCs w:val="24"/>
        </w:rPr>
        <w:t xml:space="preserve"> </w:t>
      </w:r>
      <w:r w:rsidR="006264FC" w:rsidRPr="0092134F">
        <w:rPr>
          <w:rFonts w:eastAsia="Helvetica" w:cstheme="minorHAnsi"/>
          <w:sz w:val="24"/>
          <w:szCs w:val="24"/>
        </w:rPr>
        <w:t xml:space="preserve">Paste screenshot of configuration. </w:t>
      </w:r>
      <w:r w:rsidR="00AD7AEF" w:rsidRPr="0092134F">
        <w:rPr>
          <w:rFonts w:cstheme="minorHAnsi"/>
          <w:b/>
          <w:sz w:val="24"/>
          <w:szCs w:val="24"/>
        </w:rPr>
        <w:t>[10 points]</w:t>
      </w:r>
    </w:p>
    <w:p w14:paraId="455BEA8F" w14:textId="5422F33F" w:rsidR="002469C8" w:rsidRPr="0092134F" w:rsidRDefault="002469C8" w:rsidP="002469C8">
      <w:pPr>
        <w:pStyle w:val="ListParagraph"/>
        <w:spacing w:line="480" w:lineRule="auto"/>
        <w:ind w:left="1440"/>
        <w:rPr>
          <w:rFonts w:cstheme="minorHAnsi"/>
          <w:sz w:val="24"/>
          <w:szCs w:val="24"/>
        </w:rPr>
      </w:pPr>
      <w:r>
        <w:rPr>
          <w:rFonts w:cstheme="minorHAnsi"/>
          <w:noProof/>
          <w:sz w:val="24"/>
          <w:szCs w:val="24"/>
        </w:rPr>
        <w:lastRenderedPageBreak/>
        <w:drawing>
          <wp:inline distT="0" distB="0" distL="0" distR="0" wp14:anchorId="5BDAABCD" wp14:editId="2C503552">
            <wp:extent cx="3176677" cy="1903125"/>
            <wp:effectExtent l="0" t="0" r="0" b="1905"/>
            <wp:docPr id="19408272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27244" name="Picture 6" descr="A screenshot of a computer&#10;&#10;Description automatically generated"/>
                    <pic:cNvPicPr/>
                  </pic:nvPicPr>
                  <pic:blipFill>
                    <a:blip r:embed="rId14"/>
                    <a:stretch>
                      <a:fillRect/>
                    </a:stretch>
                  </pic:blipFill>
                  <pic:spPr>
                    <a:xfrm>
                      <a:off x="0" y="0"/>
                      <a:ext cx="3183199" cy="1907032"/>
                    </a:xfrm>
                    <a:prstGeom prst="rect">
                      <a:avLst/>
                    </a:prstGeom>
                  </pic:spPr>
                </pic:pic>
              </a:graphicData>
            </a:graphic>
          </wp:inline>
        </w:drawing>
      </w:r>
    </w:p>
    <w:p w14:paraId="0E993867" w14:textId="18E8D4C7" w:rsidR="005A41AB" w:rsidRPr="002469C8" w:rsidRDefault="00446F2F" w:rsidP="005A41AB">
      <w:pPr>
        <w:pStyle w:val="ListParagraph"/>
        <w:numPr>
          <w:ilvl w:val="1"/>
          <w:numId w:val="33"/>
        </w:numPr>
        <w:spacing w:line="480" w:lineRule="auto"/>
        <w:rPr>
          <w:rFonts w:cstheme="minorHAnsi"/>
          <w:b/>
          <w:sz w:val="24"/>
          <w:szCs w:val="24"/>
        </w:rPr>
      </w:pPr>
      <w:r w:rsidRPr="0092134F">
        <w:rPr>
          <w:rFonts w:cstheme="minorHAnsi"/>
          <w:sz w:val="24"/>
          <w:szCs w:val="24"/>
        </w:rPr>
        <w:t>Configure AP3</w:t>
      </w:r>
      <w:r w:rsidR="005A41AB" w:rsidRPr="0092134F">
        <w:rPr>
          <w:rFonts w:cstheme="minorHAnsi"/>
          <w:sz w:val="24"/>
          <w:szCs w:val="24"/>
        </w:rPr>
        <w:t xml:space="preserve"> in a way that its SSID is </w:t>
      </w:r>
      <w:r w:rsidR="006264FC" w:rsidRPr="0092134F">
        <w:rPr>
          <w:rFonts w:eastAsia="Helvetica" w:cstheme="minorHAnsi"/>
          <w:sz w:val="24"/>
          <w:szCs w:val="24"/>
        </w:rPr>
        <w:t>“</w:t>
      </w:r>
      <w:proofErr w:type="spellStart"/>
      <w:r w:rsidR="00B369A1">
        <w:rPr>
          <w:rFonts w:eastAsia="Helvetica" w:cstheme="minorHAnsi"/>
          <w:sz w:val="24"/>
          <w:szCs w:val="24"/>
        </w:rPr>
        <w:t>NetEng</w:t>
      </w:r>
      <w:proofErr w:type="spellEnd"/>
      <w:r w:rsidR="006264FC" w:rsidRPr="0092134F">
        <w:rPr>
          <w:rFonts w:eastAsia="Helvetica" w:cstheme="minorHAnsi"/>
          <w:sz w:val="24"/>
          <w:szCs w:val="24"/>
        </w:rPr>
        <w:t>,”</w:t>
      </w:r>
      <w:r w:rsidR="005A41AB" w:rsidRPr="0092134F">
        <w:rPr>
          <w:rFonts w:eastAsia="Helvetica" w:cstheme="minorHAnsi"/>
          <w:sz w:val="24"/>
          <w:szCs w:val="24"/>
        </w:rPr>
        <w:t xml:space="preserve"> works on channel </w:t>
      </w:r>
      <w:r w:rsidR="006264FC" w:rsidRPr="0092134F">
        <w:rPr>
          <w:rFonts w:eastAsia="Helvetica" w:cstheme="minorHAnsi"/>
          <w:sz w:val="24"/>
          <w:szCs w:val="24"/>
        </w:rPr>
        <w:t>no. 1, coverage as “250 meters,”</w:t>
      </w:r>
      <w:r w:rsidR="005A41AB" w:rsidRPr="0092134F">
        <w:rPr>
          <w:rFonts w:eastAsia="Helvetica" w:cstheme="minorHAnsi"/>
          <w:sz w:val="24"/>
          <w:szCs w:val="24"/>
        </w:rPr>
        <w:t xml:space="preserve"> a</w:t>
      </w:r>
      <w:r w:rsidR="006264FC" w:rsidRPr="0092134F">
        <w:rPr>
          <w:rFonts w:eastAsia="Helvetica" w:cstheme="minorHAnsi"/>
          <w:sz w:val="24"/>
          <w:szCs w:val="24"/>
        </w:rPr>
        <w:t>nd Authentication as “Disabled.”</w:t>
      </w:r>
      <w:r w:rsidR="005A41AB" w:rsidRPr="0092134F">
        <w:rPr>
          <w:rFonts w:eastAsia="Helvetica" w:cstheme="minorHAnsi"/>
          <w:sz w:val="24"/>
          <w:szCs w:val="24"/>
        </w:rPr>
        <w:t xml:space="preserve"> Paste screenshot of configuration. </w:t>
      </w:r>
      <w:r w:rsidR="005A41AB" w:rsidRPr="0092134F">
        <w:rPr>
          <w:rFonts w:eastAsia="Helvetica" w:cstheme="minorHAnsi"/>
          <w:b/>
          <w:sz w:val="24"/>
          <w:szCs w:val="24"/>
        </w:rPr>
        <w:t>[10 points]</w:t>
      </w:r>
    </w:p>
    <w:p w14:paraId="374C176F" w14:textId="34477085" w:rsidR="002469C8" w:rsidRPr="0092134F" w:rsidRDefault="002469C8" w:rsidP="002469C8">
      <w:pPr>
        <w:pStyle w:val="ListParagraph"/>
        <w:spacing w:line="480" w:lineRule="auto"/>
        <w:ind w:left="1440"/>
        <w:rPr>
          <w:rFonts w:cstheme="minorHAnsi"/>
          <w:b/>
          <w:sz w:val="24"/>
          <w:szCs w:val="24"/>
        </w:rPr>
      </w:pPr>
      <w:r>
        <w:rPr>
          <w:rFonts w:cstheme="minorHAnsi"/>
          <w:b/>
          <w:noProof/>
          <w:sz w:val="24"/>
          <w:szCs w:val="24"/>
        </w:rPr>
        <w:drawing>
          <wp:inline distT="0" distB="0" distL="0" distR="0" wp14:anchorId="33B46726" wp14:editId="7FC81C40">
            <wp:extent cx="2710851" cy="1632658"/>
            <wp:effectExtent l="0" t="0" r="0" b="5715"/>
            <wp:docPr id="13602857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85747" name="Picture 7" descr="A screenshot of a computer&#10;&#10;Description automatically generated"/>
                    <pic:cNvPicPr/>
                  </pic:nvPicPr>
                  <pic:blipFill>
                    <a:blip r:embed="rId15"/>
                    <a:stretch>
                      <a:fillRect/>
                    </a:stretch>
                  </pic:blipFill>
                  <pic:spPr>
                    <a:xfrm>
                      <a:off x="0" y="0"/>
                      <a:ext cx="2723510" cy="1640282"/>
                    </a:xfrm>
                    <a:prstGeom prst="rect">
                      <a:avLst/>
                    </a:prstGeom>
                  </pic:spPr>
                </pic:pic>
              </a:graphicData>
            </a:graphic>
          </wp:inline>
        </w:drawing>
      </w:r>
    </w:p>
    <w:p w14:paraId="184E4AD3" w14:textId="0BC9DA90" w:rsidR="005A41AB" w:rsidRPr="00515A6F" w:rsidRDefault="005A41AB" w:rsidP="005A41AB">
      <w:pPr>
        <w:pStyle w:val="ListParagraph"/>
        <w:numPr>
          <w:ilvl w:val="0"/>
          <w:numId w:val="33"/>
        </w:numPr>
        <w:spacing w:line="480" w:lineRule="auto"/>
        <w:rPr>
          <w:rFonts w:cstheme="minorHAnsi"/>
          <w:sz w:val="24"/>
          <w:szCs w:val="24"/>
        </w:rPr>
      </w:pPr>
      <w:r w:rsidRPr="0092134F">
        <w:rPr>
          <w:rFonts w:cstheme="minorHAnsi"/>
          <w:sz w:val="24"/>
          <w:szCs w:val="24"/>
        </w:rPr>
        <w:t>Configure Cisco switch</w:t>
      </w:r>
      <w:r w:rsidR="00D8584B" w:rsidRPr="0092134F">
        <w:rPr>
          <w:rFonts w:cstheme="minorHAnsi"/>
          <w:sz w:val="24"/>
          <w:szCs w:val="24"/>
        </w:rPr>
        <w:t xml:space="preserve"> 0 in a fashion that each of its four switch ports are </w:t>
      </w:r>
      <w:r w:rsidR="004B136C" w:rsidRPr="0092134F">
        <w:rPr>
          <w:rFonts w:cstheme="minorHAnsi"/>
          <w:sz w:val="24"/>
          <w:szCs w:val="24"/>
        </w:rPr>
        <w:t xml:space="preserve">in separate VLAN’s </w:t>
      </w:r>
      <w:r w:rsidR="00DA4B61" w:rsidRPr="0092134F">
        <w:rPr>
          <w:rFonts w:cstheme="minorHAnsi"/>
          <w:sz w:val="24"/>
          <w:szCs w:val="24"/>
        </w:rPr>
        <w:t>as shown in Figure 1 and the port connected to the router 0 as “TRUNK” port. Additionally,</w:t>
      </w:r>
      <w:r w:rsidR="00F17831" w:rsidRPr="0092134F">
        <w:rPr>
          <w:rFonts w:cstheme="minorHAnsi"/>
          <w:sz w:val="24"/>
          <w:szCs w:val="24"/>
        </w:rPr>
        <w:t xml:space="preserve"> configure the switch as DHCP server having </w:t>
      </w:r>
      <w:r w:rsidR="006264FC" w:rsidRPr="0092134F">
        <w:rPr>
          <w:rFonts w:cstheme="minorHAnsi"/>
          <w:sz w:val="24"/>
          <w:szCs w:val="24"/>
        </w:rPr>
        <w:t>four</w:t>
      </w:r>
      <w:r w:rsidR="00F17831" w:rsidRPr="0092134F">
        <w:rPr>
          <w:rFonts w:cstheme="minorHAnsi"/>
          <w:sz w:val="24"/>
          <w:szCs w:val="24"/>
        </w:rPr>
        <w:t xml:space="preserve"> different pools for it to assign IP addresses for the connecting wireless devices/terminals.</w:t>
      </w:r>
      <w:r w:rsidR="00DA4B61" w:rsidRPr="0092134F">
        <w:rPr>
          <w:rFonts w:cstheme="minorHAnsi"/>
          <w:sz w:val="24"/>
          <w:szCs w:val="24"/>
        </w:rPr>
        <w:t xml:space="preserve"> Paste the screenshot of config</w:t>
      </w:r>
      <w:r w:rsidR="006264FC" w:rsidRPr="0092134F">
        <w:rPr>
          <w:rFonts w:cstheme="minorHAnsi"/>
          <w:sz w:val="24"/>
          <w:szCs w:val="24"/>
        </w:rPr>
        <w:t>uration</w:t>
      </w:r>
      <w:r w:rsidR="00DA4B61" w:rsidRPr="0092134F">
        <w:rPr>
          <w:rFonts w:cstheme="minorHAnsi"/>
          <w:sz w:val="24"/>
          <w:szCs w:val="24"/>
        </w:rPr>
        <w:t xml:space="preserve"> window of all Smartphones highlighting received DHCP address. </w:t>
      </w:r>
      <w:r w:rsidR="00DA4B61" w:rsidRPr="0092134F">
        <w:rPr>
          <w:rFonts w:cstheme="minorHAnsi"/>
          <w:b/>
          <w:sz w:val="24"/>
          <w:szCs w:val="24"/>
        </w:rPr>
        <w:t>[20 points]</w:t>
      </w:r>
    </w:p>
    <w:p w14:paraId="6289CCF3" w14:textId="5E5F4307" w:rsidR="00515A6F" w:rsidRDefault="00515A6F" w:rsidP="00515A6F">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079B55AA" wp14:editId="32451D65">
            <wp:extent cx="4724400" cy="4089400"/>
            <wp:effectExtent l="0" t="0" r="0" b="0"/>
            <wp:docPr id="30114222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42225" name="Picture 9" descr="A screenshot of a computer&#10;&#10;Description automatically generated"/>
                    <pic:cNvPicPr/>
                  </pic:nvPicPr>
                  <pic:blipFill>
                    <a:blip r:embed="rId16"/>
                    <a:stretch>
                      <a:fillRect/>
                    </a:stretch>
                  </pic:blipFill>
                  <pic:spPr>
                    <a:xfrm>
                      <a:off x="0" y="0"/>
                      <a:ext cx="4724400" cy="4089400"/>
                    </a:xfrm>
                    <a:prstGeom prst="rect">
                      <a:avLst/>
                    </a:prstGeom>
                  </pic:spPr>
                </pic:pic>
              </a:graphicData>
            </a:graphic>
          </wp:inline>
        </w:drawing>
      </w:r>
    </w:p>
    <w:p w14:paraId="3C974D22" w14:textId="6D5707B6" w:rsidR="00515A6F" w:rsidRDefault="00515A6F" w:rsidP="00515A6F">
      <w:pPr>
        <w:pStyle w:val="ListParagraph"/>
        <w:spacing w:line="480" w:lineRule="auto"/>
        <w:rPr>
          <w:rFonts w:cstheme="minorHAnsi"/>
          <w:sz w:val="24"/>
          <w:szCs w:val="24"/>
        </w:rPr>
      </w:pPr>
      <w:r>
        <w:rPr>
          <w:rFonts w:cstheme="minorHAnsi"/>
          <w:noProof/>
          <w:sz w:val="24"/>
          <w:szCs w:val="24"/>
        </w:rPr>
        <w:drawing>
          <wp:inline distT="0" distB="0" distL="0" distR="0" wp14:anchorId="3ECFD0F2" wp14:editId="335D1E8C">
            <wp:extent cx="2463800" cy="3035300"/>
            <wp:effectExtent l="0" t="0" r="0" b="0"/>
            <wp:docPr id="603816141"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6141" name="Picture 10" descr="A screenshot of a computer screen&#10;&#10;Description automatically generated"/>
                    <pic:cNvPicPr/>
                  </pic:nvPicPr>
                  <pic:blipFill>
                    <a:blip r:embed="rId17"/>
                    <a:stretch>
                      <a:fillRect/>
                    </a:stretch>
                  </pic:blipFill>
                  <pic:spPr>
                    <a:xfrm>
                      <a:off x="0" y="0"/>
                      <a:ext cx="2463800" cy="3035300"/>
                    </a:xfrm>
                    <a:prstGeom prst="rect">
                      <a:avLst/>
                    </a:prstGeom>
                  </pic:spPr>
                </pic:pic>
              </a:graphicData>
            </a:graphic>
          </wp:inline>
        </w:drawing>
      </w:r>
    </w:p>
    <w:p w14:paraId="6DEA9C34" w14:textId="5924E152" w:rsidR="00515A6F" w:rsidRDefault="00515A6F" w:rsidP="00515A6F">
      <w:pPr>
        <w:pStyle w:val="ListParagraph"/>
        <w:spacing w:line="480" w:lineRule="auto"/>
        <w:rPr>
          <w:rFonts w:cstheme="minorHAnsi"/>
          <w:sz w:val="24"/>
          <w:szCs w:val="24"/>
        </w:rPr>
      </w:pPr>
      <w:r>
        <w:rPr>
          <w:rFonts w:cstheme="minorHAnsi"/>
          <w:noProof/>
          <w:sz w:val="24"/>
          <w:szCs w:val="24"/>
        </w:rPr>
        <w:drawing>
          <wp:inline distT="0" distB="0" distL="0" distR="0" wp14:anchorId="549B8EA1" wp14:editId="2CED3491">
            <wp:extent cx="2400300" cy="508000"/>
            <wp:effectExtent l="0" t="0" r="0" b="0"/>
            <wp:docPr id="1200199920" name="Picture 1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9920" name="Picture 11" descr="A close up of a text&#10;&#10;Description automatically generated"/>
                    <pic:cNvPicPr/>
                  </pic:nvPicPr>
                  <pic:blipFill>
                    <a:blip r:embed="rId18"/>
                    <a:stretch>
                      <a:fillRect/>
                    </a:stretch>
                  </pic:blipFill>
                  <pic:spPr>
                    <a:xfrm>
                      <a:off x="0" y="0"/>
                      <a:ext cx="2400300" cy="508000"/>
                    </a:xfrm>
                    <a:prstGeom prst="rect">
                      <a:avLst/>
                    </a:prstGeom>
                  </pic:spPr>
                </pic:pic>
              </a:graphicData>
            </a:graphic>
          </wp:inline>
        </w:drawing>
      </w:r>
    </w:p>
    <w:p w14:paraId="225F8D46" w14:textId="1610467A" w:rsidR="00FD0CB4" w:rsidRPr="002469C8" w:rsidRDefault="00FD0CB4" w:rsidP="00515A6F">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096C8333" wp14:editId="388172FB">
            <wp:extent cx="3429000" cy="2362200"/>
            <wp:effectExtent l="0" t="0" r="0" b="0"/>
            <wp:docPr id="2757187" name="Picture 1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187" name="Picture 13" descr="A computer screen shot of a computer&#10;&#10;Description automatically generated"/>
                    <pic:cNvPicPr/>
                  </pic:nvPicPr>
                  <pic:blipFill>
                    <a:blip r:embed="rId19"/>
                    <a:stretch>
                      <a:fillRect/>
                    </a:stretch>
                  </pic:blipFill>
                  <pic:spPr>
                    <a:xfrm>
                      <a:off x="0" y="0"/>
                      <a:ext cx="3429000" cy="2362200"/>
                    </a:xfrm>
                    <a:prstGeom prst="rect">
                      <a:avLst/>
                    </a:prstGeom>
                  </pic:spPr>
                </pic:pic>
              </a:graphicData>
            </a:graphic>
          </wp:inline>
        </w:drawing>
      </w:r>
    </w:p>
    <w:p w14:paraId="3E598F6A" w14:textId="7654E668" w:rsidR="002469C8" w:rsidRPr="0092134F" w:rsidRDefault="00515A6F" w:rsidP="002469C8">
      <w:pPr>
        <w:pStyle w:val="ListParagraph"/>
        <w:spacing w:line="480" w:lineRule="auto"/>
        <w:rPr>
          <w:rFonts w:cstheme="minorHAnsi"/>
          <w:sz w:val="24"/>
          <w:szCs w:val="24"/>
        </w:rPr>
      </w:pPr>
      <w:r>
        <w:rPr>
          <w:rFonts w:cstheme="minorHAnsi"/>
          <w:noProof/>
          <w:sz w:val="24"/>
          <w:szCs w:val="24"/>
        </w:rPr>
        <w:drawing>
          <wp:inline distT="0" distB="0" distL="0" distR="0" wp14:anchorId="32181872" wp14:editId="17D4FA30">
            <wp:extent cx="5600700" cy="1219200"/>
            <wp:effectExtent l="0" t="0" r="0" b="0"/>
            <wp:docPr id="1561013875" name="Picture 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3875" name="Picture 8" descr="A close-up of a sign&#10;&#10;Description automatically generated"/>
                    <pic:cNvPicPr/>
                  </pic:nvPicPr>
                  <pic:blipFill>
                    <a:blip r:embed="rId20"/>
                    <a:stretch>
                      <a:fillRect/>
                    </a:stretch>
                  </pic:blipFill>
                  <pic:spPr>
                    <a:xfrm>
                      <a:off x="0" y="0"/>
                      <a:ext cx="5600700" cy="1219200"/>
                    </a:xfrm>
                    <a:prstGeom prst="rect">
                      <a:avLst/>
                    </a:prstGeom>
                  </pic:spPr>
                </pic:pic>
              </a:graphicData>
            </a:graphic>
          </wp:inline>
        </w:drawing>
      </w:r>
    </w:p>
    <w:p w14:paraId="011788B9" w14:textId="58015424" w:rsidR="00DA4B61" w:rsidRPr="0092134F" w:rsidRDefault="00DA4B61" w:rsidP="005A41AB">
      <w:pPr>
        <w:pStyle w:val="ListParagraph"/>
        <w:numPr>
          <w:ilvl w:val="0"/>
          <w:numId w:val="33"/>
        </w:numPr>
        <w:spacing w:line="480" w:lineRule="auto"/>
        <w:rPr>
          <w:rFonts w:cstheme="minorHAnsi"/>
          <w:sz w:val="24"/>
          <w:szCs w:val="24"/>
        </w:rPr>
      </w:pPr>
      <w:proofErr w:type="gramStart"/>
      <w:r w:rsidRPr="0092134F">
        <w:rPr>
          <w:rFonts w:cstheme="minorHAnsi"/>
          <w:sz w:val="24"/>
          <w:szCs w:val="24"/>
        </w:rPr>
        <w:t>In order to</w:t>
      </w:r>
      <w:proofErr w:type="gramEnd"/>
      <w:r w:rsidRPr="0092134F">
        <w:rPr>
          <w:rFonts w:cstheme="minorHAnsi"/>
          <w:sz w:val="24"/>
          <w:szCs w:val="24"/>
        </w:rPr>
        <w:t xml:space="preserve"> bring connectivity between different wireless devices, configure sub-interfaces on Router 0. </w:t>
      </w:r>
      <w:r w:rsidRPr="0092134F">
        <w:rPr>
          <w:rFonts w:cstheme="minorHAnsi"/>
          <w:i/>
          <w:sz w:val="24"/>
          <w:szCs w:val="24"/>
        </w:rPr>
        <w:t xml:space="preserve">Hint: Router on a Stick </w:t>
      </w:r>
      <w:r w:rsidR="004F213C" w:rsidRPr="0092134F">
        <w:rPr>
          <w:rFonts w:cstheme="minorHAnsi"/>
          <w:i/>
          <w:sz w:val="24"/>
          <w:szCs w:val="24"/>
        </w:rPr>
        <w:t>configuration</w:t>
      </w:r>
    </w:p>
    <w:p w14:paraId="630EB71E" w14:textId="64B62589" w:rsidR="00DA4B61" w:rsidRPr="0092134F" w:rsidRDefault="00DA4B61" w:rsidP="005A41AB">
      <w:pPr>
        <w:pStyle w:val="ListParagraph"/>
        <w:numPr>
          <w:ilvl w:val="0"/>
          <w:numId w:val="33"/>
        </w:numPr>
        <w:spacing w:line="480" w:lineRule="auto"/>
        <w:rPr>
          <w:rFonts w:cstheme="minorHAnsi"/>
          <w:sz w:val="24"/>
          <w:szCs w:val="24"/>
        </w:rPr>
      </w:pPr>
      <w:r w:rsidRPr="0092134F">
        <w:rPr>
          <w:rFonts w:cstheme="minorHAnsi"/>
          <w:sz w:val="24"/>
          <w:szCs w:val="24"/>
        </w:rPr>
        <w:t xml:space="preserve">Try to ping Smartphone 0 from Smartphone 2. Did it ping? If </w:t>
      </w:r>
      <w:proofErr w:type="gramStart"/>
      <w:r w:rsidRPr="0092134F">
        <w:rPr>
          <w:rFonts w:cstheme="minorHAnsi"/>
          <w:sz w:val="24"/>
          <w:szCs w:val="24"/>
        </w:rPr>
        <w:t>so</w:t>
      </w:r>
      <w:proofErr w:type="gramEnd"/>
      <w:r w:rsidRPr="0092134F">
        <w:rPr>
          <w:rFonts w:cstheme="minorHAnsi"/>
          <w:sz w:val="24"/>
          <w:szCs w:val="24"/>
        </w:rPr>
        <w:t xml:space="preserve"> why? Paste the screenshot of the output of the ping command. </w:t>
      </w:r>
      <w:r w:rsidRPr="0092134F">
        <w:rPr>
          <w:rFonts w:cstheme="minorHAnsi"/>
          <w:b/>
          <w:sz w:val="24"/>
          <w:szCs w:val="24"/>
        </w:rPr>
        <w:t>[20 points]</w:t>
      </w:r>
    </w:p>
    <w:p w14:paraId="0E4055EC" w14:textId="4693DA68" w:rsidR="00DA4B61" w:rsidRDefault="00DA4B61" w:rsidP="00DA4B61">
      <w:pPr>
        <w:pStyle w:val="ListParagraph"/>
        <w:spacing w:line="480" w:lineRule="auto"/>
        <w:rPr>
          <w:rFonts w:cstheme="minorHAnsi"/>
          <w:i/>
          <w:sz w:val="24"/>
          <w:szCs w:val="24"/>
        </w:rPr>
      </w:pPr>
      <w:r w:rsidRPr="0092134F">
        <w:rPr>
          <w:rFonts w:cstheme="minorHAnsi"/>
          <w:i/>
          <w:sz w:val="24"/>
          <w:szCs w:val="24"/>
        </w:rPr>
        <w:t>Hint: You can access command line terminal in a smartphone by navigating to “Desktop” tab after double-clicking on the device.</w:t>
      </w:r>
    </w:p>
    <w:p w14:paraId="75625A31" w14:textId="682AC9DD" w:rsidR="00FD0CB4" w:rsidRDefault="00FD0CB4" w:rsidP="00FD0CB4">
      <w:pPr>
        <w:spacing w:line="480" w:lineRule="auto"/>
        <w:rPr>
          <w:rFonts w:cstheme="minorHAnsi"/>
          <w:sz w:val="24"/>
          <w:szCs w:val="24"/>
        </w:rPr>
      </w:pPr>
      <w:r>
        <w:rPr>
          <w:rFonts w:cstheme="minorHAnsi"/>
          <w:sz w:val="24"/>
          <w:szCs w:val="24"/>
        </w:rPr>
        <w:tab/>
      </w:r>
      <w:r w:rsidRPr="00FD0CB4">
        <w:rPr>
          <w:rFonts w:cstheme="minorHAnsi"/>
          <w:color w:val="FF0000"/>
          <w:sz w:val="24"/>
          <w:szCs w:val="24"/>
        </w:rPr>
        <w:t>It did work. It worked because I configured the router on the stick configuration to allow for inter-</w:t>
      </w:r>
      <w:proofErr w:type="spellStart"/>
      <w:r w:rsidRPr="00FD0CB4">
        <w:rPr>
          <w:rFonts w:cstheme="minorHAnsi"/>
          <w:color w:val="FF0000"/>
          <w:sz w:val="24"/>
          <w:szCs w:val="24"/>
        </w:rPr>
        <w:t>vlan</w:t>
      </w:r>
      <w:proofErr w:type="spellEnd"/>
      <w:r w:rsidRPr="00FD0CB4">
        <w:rPr>
          <w:rFonts w:cstheme="minorHAnsi"/>
          <w:color w:val="FF0000"/>
          <w:sz w:val="24"/>
          <w:szCs w:val="24"/>
        </w:rPr>
        <w:t xml:space="preserve"> routing. </w:t>
      </w:r>
    </w:p>
    <w:p w14:paraId="31B28A53" w14:textId="01361D04" w:rsidR="00FD0CB4" w:rsidRPr="00FD0CB4" w:rsidRDefault="00FD0CB4" w:rsidP="00FD0CB4">
      <w:pPr>
        <w:spacing w:line="480" w:lineRule="auto"/>
        <w:rPr>
          <w:rFonts w:cstheme="minorHAnsi"/>
          <w:sz w:val="24"/>
          <w:szCs w:val="24"/>
        </w:rPr>
      </w:pPr>
      <w:r>
        <w:rPr>
          <w:rFonts w:cstheme="minorHAnsi"/>
          <w:noProof/>
          <w:sz w:val="24"/>
          <w:szCs w:val="24"/>
        </w:rPr>
        <w:lastRenderedPageBreak/>
        <w:drawing>
          <wp:inline distT="0" distB="0" distL="0" distR="0" wp14:anchorId="1403C440" wp14:editId="1EC84C68">
            <wp:extent cx="3467819" cy="1841162"/>
            <wp:effectExtent l="0" t="0" r="0" b="635"/>
            <wp:docPr id="661867718"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67718" name="Picture 14" descr="A computer screen with white text&#10;&#10;Description automatically generated"/>
                    <pic:cNvPicPr/>
                  </pic:nvPicPr>
                  <pic:blipFill>
                    <a:blip r:embed="rId21"/>
                    <a:stretch>
                      <a:fillRect/>
                    </a:stretch>
                  </pic:blipFill>
                  <pic:spPr>
                    <a:xfrm>
                      <a:off x="0" y="0"/>
                      <a:ext cx="3473738" cy="1844305"/>
                    </a:xfrm>
                    <a:prstGeom prst="rect">
                      <a:avLst/>
                    </a:prstGeom>
                  </pic:spPr>
                </pic:pic>
              </a:graphicData>
            </a:graphic>
          </wp:inline>
        </w:drawing>
      </w:r>
    </w:p>
    <w:p w14:paraId="14A2FEF8" w14:textId="68D6A33A" w:rsidR="00AD7AEF" w:rsidRPr="0092134F" w:rsidRDefault="00E33627" w:rsidP="00AD7AEF">
      <w:pPr>
        <w:pStyle w:val="Heading1"/>
        <w:rPr>
          <w:rFonts w:asciiTheme="minorHAnsi" w:hAnsiTheme="minorHAnsi" w:cstheme="minorHAnsi"/>
          <w:b w:val="0"/>
          <w:bCs w:val="0"/>
          <w:color w:val="365F91" w:themeColor="accent1" w:themeShade="BF"/>
          <w:kern w:val="0"/>
        </w:rPr>
      </w:pPr>
      <w:r w:rsidRPr="0092134F">
        <w:rPr>
          <w:rFonts w:asciiTheme="minorHAnsi" w:hAnsiTheme="minorHAnsi" w:cstheme="minorHAnsi"/>
          <w:b w:val="0"/>
          <w:bCs w:val="0"/>
          <w:color w:val="365F91" w:themeColor="accent1" w:themeShade="BF"/>
          <w:kern w:val="0"/>
        </w:rPr>
        <w:t>Objective 3:</w:t>
      </w:r>
      <w:r w:rsidR="00AD7AEF" w:rsidRPr="0092134F">
        <w:rPr>
          <w:rFonts w:asciiTheme="minorHAnsi" w:hAnsiTheme="minorHAnsi" w:cstheme="minorHAnsi"/>
          <w:b w:val="0"/>
          <w:bCs w:val="0"/>
          <w:color w:val="365F91" w:themeColor="accent1" w:themeShade="BF"/>
          <w:kern w:val="0"/>
        </w:rPr>
        <w:t xml:space="preserve"> </w:t>
      </w:r>
      <w:r w:rsidR="004F213C" w:rsidRPr="0092134F">
        <w:rPr>
          <w:rFonts w:asciiTheme="minorHAnsi" w:hAnsiTheme="minorHAnsi" w:cstheme="minorHAnsi"/>
          <w:b w:val="0"/>
          <w:bCs w:val="0"/>
          <w:color w:val="365F91" w:themeColor="accent1" w:themeShade="BF"/>
          <w:kern w:val="0"/>
        </w:rPr>
        <w:t>Roaming Scenario Simulation</w:t>
      </w:r>
    </w:p>
    <w:p w14:paraId="724D4B95" w14:textId="77777777" w:rsidR="00AD7AEF" w:rsidRPr="0092134F" w:rsidRDefault="00AD7AEF" w:rsidP="00AD7AEF">
      <w:pPr>
        <w:rPr>
          <w:rFonts w:asciiTheme="minorHAnsi" w:hAnsiTheme="minorHAnsi" w:cstheme="minorHAnsi"/>
          <w:sz w:val="24"/>
          <w:szCs w:val="24"/>
        </w:rPr>
      </w:pPr>
    </w:p>
    <w:p w14:paraId="4C1C242B" w14:textId="685518AB" w:rsidR="00AD7AEF" w:rsidRPr="00FD0CB4" w:rsidRDefault="004F213C" w:rsidP="00AD7AEF">
      <w:pPr>
        <w:pStyle w:val="ListParagraph"/>
        <w:numPr>
          <w:ilvl w:val="0"/>
          <w:numId w:val="30"/>
        </w:numPr>
        <w:spacing w:line="480" w:lineRule="auto"/>
        <w:rPr>
          <w:rFonts w:cstheme="minorHAnsi"/>
          <w:sz w:val="24"/>
          <w:szCs w:val="24"/>
        </w:rPr>
      </w:pPr>
      <w:r w:rsidRPr="0092134F">
        <w:rPr>
          <w:rFonts w:cstheme="minorHAnsi"/>
          <w:sz w:val="24"/>
          <w:szCs w:val="24"/>
        </w:rPr>
        <w:t xml:space="preserve">Change the </w:t>
      </w:r>
      <w:r w:rsidRPr="0092134F">
        <w:rPr>
          <w:rFonts w:eastAsia="Helvetica" w:cstheme="minorHAnsi"/>
          <w:sz w:val="24"/>
          <w:szCs w:val="24"/>
        </w:rPr>
        <w:t>coverage on AP1 to be “10 meters</w:t>
      </w:r>
      <w:r w:rsidR="006264FC" w:rsidRPr="0092134F">
        <w:rPr>
          <w:rFonts w:eastAsia="Helvetica" w:cstheme="minorHAnsi"/>
          <w:sz w:val="24"/>
          <w:szCs w:val="24"/>
        </w:rPr>
        <w:t>.</w:t>
      </w:r>
      <w:r w:rsidRPr="0092134F">
        <w:rPr>
          <w:rFonts w:eastAsia="Helvetica" w:cstheme="minorHAnsi"/>
          <w:sz w:val="24"/>
          <w:szCs w:val="24"/>
        </w:rPr>
        <w:t xml:space="preserve">” </w:t>
      </w:r>
      <w:r w:rsidRPr="0092134F">
        <w:rPr>
          <w:rFonts w:cstheme="minorHAnsi"/>
          <w:sz w:val="24"/>
          <w:szCs w:val="24"/>
        </w:rPr>
        <w:t xml:space="preserve">Did you notice any change in topology? </w:t>
      </w:r>
      <w:r w:rsidR="004E67C4" w:rsidRPr="0092134F">
        <w:rPr>
          <w:rFonts w:cstheme="minorHAnsi"/>
          <w:sz w:val="24"/>
          <w:szCs w:val="24"/>
        </w:rPr>
        <w:t xml:space="preserve">If </w:t>
      </w:r>
      <w:r w:rsidR="0092134F" w:rsidRPr="0092134F">
        <w:rPr>
          <w:rFonts w:cstheme="minorHAnsi"/>
          <w:sz w:val="24"/>
          <w:szCs w:val="24"/>
        </w:rPr>
        <w:t>so,</w:t>
      </w:r>
      <w:r w:rsidR="004E67C4" w:rsidRPr="0092134F">
        <w:rPr>
          <w:rFonts w:cstheme="minorHAnsi"/>
          <w:sz w:val="24"/>
          <w:szCs w:val="24"/>
        </w:rPr>
        <w:t xml:space="preserve"> what behavior did you notice? </w:t>
      </w:r>
      <w:r w:rsidR="00C17749" w:rsidRPr="0092134F">
        <w:rPr>
          <w:rFonts w:eastAsia="Helvetica" w:cstheme="minorHAnsi"/>
          <w:sz w:val="24"/>
          <w:szCs w:val="24"/>
        </w:rPr>
        <w:t>Paste</w:t>
      </w:r>
      <w:r w:rsidRPr="0092134F">
        <w:rPr>
          <w:rFonts w:eastAsia="Helvetica" w:cstheme="minorHAnsi"/>
          <w:sz w:val="24"/>
          <w:szCs w:val="24"/>
        </w:rPr>
        <w:t xml:space="preserve"> the screenshot of </w:t>
      </w:r>
      <w:r w:rsidR="006264FC" w:rsidRPr="0092134F">
        <w:rPr>
          <w:rFonts w:eastAsia="Helvetica" w:cstheme="minorHAnsi"/>
          <w:sz w:val="24"/>
          <w:szCs w:val="24"/>
        </w:rPr>
        <w:t xml:space="preserve">the </w:t>
      </w:r>
      <w:r w:rsidRPr="0092134F">
        <w:rPr>
          <w:rFonts w:eastAsia="Helvetica" w:cstheme="minorHAnsi"/>
          <w:sz w:val="24"/>
          <w:szCs w:val="24"/>
        </w:rPr>
        <w:t>changed topology.</w:t>
      </w:r>
      <w:r w:rsidRPr="0092134F">
        <w:rPr>
          <w:rFonts w:eastAsia="Helvetica" w:cstheme="minorHAnsi"/>
          <w:b/>
          <w:sz w:val="24"/>
          <w:szCs w:val="24"/>
        </w:rPr>
        <w:t xml:space="preserve"> [10 points] </w:t>
      </w:r>
    </w:p>
    <w:p w14:paraId="28E154A3" w14:textId="4F2326E8" w:rsidR="00FD0CB4" w:rsidRDefault="007E74A5" w:rsidP="00FD0CB4">
      <w:pPr>
        <w:pStyle w:val="ListParagraph"/>
        <w:spacing w:line="480" w:lineRule="auto"/>
        <w:rPr>
          <w:rFonts w:eastAsia="Helvetica" w:cstheme="minorHAnsi"/>
          <w:bCs/>
          <w:color w:val="FF0000"/>
          <w:sz w:val="24"/>
          <w:szCs w:val="24"/>
        </w:rPr>
      </w:pPr>
      <w:r w:rsidRPr="007E74A5">
        <w:rPr>
          <w:rFonts w:eastAsia="Helvetica" w:cstheme="minorHAnsi"/>
          <w:bCs/>
          <w:color w:val="FF0000"/>
          <w:sz w:val="24"/>
          <w:szCs w:val="24"/>
        </w:rPr>
        <w:t>I did notice changes in the topology. The behavior I noticed was that smartphone 2 and 3 changed its wireless connection from AP1 to AP3.</w:t>
      </w:r>
    </w:p>
    <w:p w14:paraId="6FFCF972" w14:textId="471649A5" w:rsidR="007E74A5" w:rsidRPr="007E74A5" w:rsidRDefault="007E74A5" w:rsidP="00FD0CB4">
      <w:pPr>
        <w:pStyle w:val="ListParagraph"/>
        <w:spacing w:line="480" w:lineRule="auto"/>
        <w:rPr>
          <w:rFonts w:cstheme="minorHAnsi"/>
          <w:bCs/>
          <w:color w:val="FF0000"/>
          <w:sz w:val="24"/>
          <w:szCs w:val="24"/>
        </w:rPr>
      </w:pPr>
      <w:r>
        <w:rPr>
          <w:rFonts w:cstheme="minorHAnsi"/>
          <w:bCs/>
          <w:noProof/>
          <w:color w:val="FF0000"/>
          <w:sz w:val="24"/>
          <w:szCs w:val="24"/>
        </w:rPr>
        <w:drawing>
          <wp:inline distT="0" distB="0" distL="0" distR="0" wp14:anchorId="3D140F31" wp14:editId="7C999356">
            <wp:extent cx="3424687" cy="2240801"/>
            <wp:effectExtent l="0" t="0" r="4445" b="0"/>
            <wp:docPr id="721811730" name="Picture 1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11730" name="Picture 15" descr="A diagram of a network&#10;&#10;Description automatically generated"/>
                    <pic:cNvPicPr/>
                  </pic:nvPicPr>
                  <pic:blipFill>
                    <a:blip r:embed="rId22"/>
                    <a:stretch>
                      <a:fillRect/>
                    </a:stretch>
                  </pic:blipFill>
                  <pic:spPr>
                    <a:xfrm>
                      <a:off x="0" y="0"/>
                      <a:ext cx="3439431" cy="2250448"/>
                    </a:xfrm>
                    <a:prstGeom prst="rect">
                      <a:avLst/>
                    </a:prstGeom>
                  </pic:spPr>
                </pic:pic>
              </a:graphicData>
            </a:graphic>
          </wp:inline>
        </w:drawing>
      </w:r>
    </w:p>
    <w:p w14:paraId="1170A719" w14:textId="7C844EA5" w:rsidR="004F213C" w:rsidRPr="00787B03" w:rsidRDefault="004F213C" w:rsidP="00AD7AEF">
      <w:pPr>
        <w:pStyle w:val="ListParagraph"/>
        <w:numPr>
          <w:ilvl w:val="0"/>
          <w:numId w:val="30"/>
        </w:numPr>
        <w:spacing w:line="480" w:lineRule="auto"/>
        <w:rPr>
          <w:rFonts w:cstheme="minorHAnsi"/>
          <w:sz w:val="24"/>
          <w:szCs w:val="24"/>
        </w:rPr>
      </w:pPr>
      <w:r w:rsidRPr="0092134F">
        <w:rPr>
          <w:rFonts w:cstheme="minorHAnsi"/>
          <w:sz w:val="24"/>
          <w:szCs w:val="24"/>
        </w:rPr>
        <w:t xml:space="preserve">What is the reason </w:t>
      </w:r>
      <w:r w:rsidR="004E67C4" w:rsidRPr="0092134F">
        <w:rPr>
          <w:rFonts w:cstheme="minorHAnsi"/>
          <w:sz w:val="24"/>
          <w:szCs w:val="24"/>
        </w:rPr>
        <w:t>that caused</w:t>
      </w:r>
      <w:r w:rsidRPr="0092134F">
        <w:rPr>
          <w:rFonts w:cstheme="minorHAnsi"/>
          <w:sz w:val="24"/>
          <w:szCs w:val="24"/>
        </w:rPr>
        <w:t xml:space="preserve"> the wireless smartphones to switch to </w:t>
      </w:r>
      <w:r w:rsidR="006264FC" w:rsidRPr="0092134F">
        <w:rPr>
          <w:rFonts w:cstheme="minorHAnsi"/>
          <w:sz w:val="24"/>
          <w:szCs w:val="24"/>
        </w:rPr>
        <w:t xml:space="preserve">an </w:t>
      </w:r>
      <w:r w:rsidR="00C17749" w:rsidRPr="0092134F">
        <w:rPr>
          <w:rFonts w:cstheme="minorHAnsi"/>
          <w:sz w:val="24"/>
          <w:szCs w:val="24"/>
        </w:rPr>
        <w:t>alternative</w:t>
      </w:r>
      <w:r w:rsidRPr="0092134F">
        <w:rPr>
          <w:rFonts w:cstheme="minorHAnsi"/>
          <w:sz w:val="24"/>
          <w:szCs w:val="24"/>
        </w:rPr>
        <w:t xml:space="preserve"> AP?</w:t>
      </w:r>
      <w:r w:rsidR="00C17749" w:rsidRPr="0092134F">
        <w:rPr>
          <w:rFonts w:cstheme="minorHAnsi"/>
          <w:sz w:val="24"/>
          <w:szCs w:val="24"/>
        </w:rPr>
        <w:t xml:space="preserve"> Explain using a real-world scenario.</w:t>
      </w:r>
      <w:r w:rsidRPr="0092134F">
        <w:rPr>
          <w:rFonts w:cstheme="minorHAnsi"/>
          <w:sz w:val="24"/>
          <w:szCs w:val="24"/>
        </w:rPr>
        <w:t xml:space="preserve"> </w:t>
      </w:r>
      <w:r w:rsidRPr="0092134F">
        <w:rPr>
          <w:rFonts w:cstheme="minorHAnsi"/>
          <w:b/>
          <w:sz w:val="24"/>
          <w:szCs w:val="24"/>
        </w:rPr>
        <w:t>[</w:t>
      </w:r>
      <w:r w:rsidR="00C17749" w:rsidRPr="0092134F">
        <w:rPr>
          <w:rFonts w:cstheme="minorHAnsi"/>
          <w:b/>
          <w:sz w:val="24"/>
          <w:szCs w:val="24"/>
        </w:rPr>
        <w:t>10</w:t>
      </w:r>
      <w:r w:rsidRPr="0092134F">
        <w:rPr>
          <w:rFonts w:cstheme="minorHAnsi"/>
          <w:b/>
          <w:sz w:val="24"/>
          <w:szCs w:val="24"/>
        </w:rPr>
        <w:t xml:space="preserve"> points]</w:t>
      </w:r>
    </w:p>
    <w:p w14:paraId="73A94E95" w14:textId="5CC58075" w:rsidR="00787B03" w:rsidRPr="00787B03" w:rsidRDefault="00787B03" w:rsidP="00787B03">
      <w:pPr>
        <w:spacing w:line="480" w:lineRule="auto"/>
        <w:ind w:left="720"/>
        <w:rPr>
          <w:rFonts w:cstheme="minorHAnsi"/>
          <w:color w:val="FF0000"/>
          <w:sz w:val="24"/>
          <w:szCs w:val="24"/>
        </w:rPr>
      </w:pPr>
      <w:r w:rsidRPr="00787B03">
        <w:rPr>
          <w:rFonts w:cstheme="minorHAnsi"/>
          <w:color w:val="FF0000"/>
          <w:sz w:val="24"/>
          <w:szCs w:val="24"/>
        </w:rPr>
        <w:t xml:space="preserve">Let’s say </w:t>
      </w:r>
      <w:r>
        <w:rPr>
          <w:rFonts w:cstheme="minorHAnsi"/>
          <w:color w:val="FF0000"/>
          <w:sz w:val="24"/>
          <w:szCs w:val="24"/>
        </w:rPr>
        <w:t xml:space="preserve">someone was </w:t>
      </w:r>
      <w:r w:rsidRPr="00787B03">
        <w:rPr>
          <w:rFonts w:cstheme="minorHAnsi"/>
          <w:color w:val="FF0000"/>
          <w:sz w:val="24"/>
          <w:szCs w:val="24"/>
        </w:rPr>
        <w:t xml:space="preserve">on the boulder campus </w:t>
      </w:r>
      <w:r>
        <w:rPr>
          <w:rFonts w:cstheme="minorHAnsi"/>
          <w:color w:val="FF0000"/>
          <w:sz w:val="24"/>
          <w:szCs w:val="24"/>
        </w:rPr>
        <w:t>inside</w:t>
      </w:r>
      <w:r w:rsidRPr="00787B03">
        <w:rPr>
          <w:rFonts w:cstheme="minorHAnsi"/>
          <w:color w:val="FF0000"/>
          <w:sz w:val="24"/>
          <w:szCs w:val="24"/>
        </w:rPr>
        <w:t xml:space="preserve"> the CASE building. Right next to us is the UMC building. The CASE building’s AP connection radius was </w:t>
      </w:r>
      <w:r w:rsidRPr="00787B03">
        <w:rPr>
          <w:rFonts w:cstheme="minorHAnsi"/>
          <w:color w:val="FF0000"/>
          <w:sz w:val="24"/>
          <w:szCs w:val="24"/>
        </w:rPr>
        <w:lastRenderedPageBreak/>
        <w:t>suddenly changed to 10 meters. The user who was originally connected t</w:t>
      </w:r>
      <w:r>
        <w:rPr>
          <w:rFonts w:cstheme="minorHAnsi"/>
          <w:color w:val="FF0000"/>
          <w:sz w:val="24"/>
          <w:szCs w:val="24"/>
        </w:rPr>
        <w:t>o</w:t>
      </w:r>
      <w:r w:rsidRPr="00787B03">
        <w:rPr>
          <w:rFonts w:cstheme="minorHAnsi"/>
          <w:color w:val="FF0000"/>
          <w:sz w:val="24"/>
          <w:szCs w:val="24"/>
        </w:rPr>
        <w:t xml:space="preserve"> the CASE AP has been disconnected because that AP was &gt;10 meters away from their smartphone. Now because the smartphone is broadcasting an SSID out to the wireless world, any network configured to match that SSID wants to connect that smartphone. While I am in the CASE building, I am only 100 meters away from the AP that is inside the </w:t>
      </w:r>
      <w:r>
        <w:rPr>
          <w:rFonts w:cstheme="minorHAnsi"/>
          <w:color w:val="FF0000"/>
          <w:sz w:val="24"/>
          <w:szCs w:val="24"/>
        </w:rPr>
        <w:t xml:space="preserve">UMC </w:t>
      </w:r>
      <w:r w:rsidRPr="00787B03">
        <w:rPr>
          <w:rFonts w:cstheme="minorHAnsi"/>
          <w:color w:val="FF0000"/>
          <w:sz w:val="24"/>
          <w:szCs w:val="24"/>
        </w:rPr>
        <w:t xml:space="preserve">building. Given that our config says that the range for the </w:t>
      </w:r>
      <w:r>
        <w:rPr>
          <w:rFonts w:cstheme="minorHAnsi"/>
          <w:color w:val="FF0000"/>
          <w:sz w:val="24"/>
          <w:szCs w:val="24"/>
        </w:rPr>
        <w:t>UMC</w:t>
      </w:r>
      <w:r w:rsidRPr="00787B03">
        <w:rPr>
          <w:rFonts w:cstheme="minorHAnsi"/>
          <w:color w:val="FF0000"/>
          <w:sz w:val="24"/>
          <w:szCs w:val="24"/>
        </w:rPr>
        <w:t xml:space="preserve"> building AP is 250 meters, it will then go ahead and connect to that AP because it is in range. </w:t>
      </w:r>
    </w:p>
    <w:p w14:paraId="08960250" w14:textId="15EB35DE" w:rsidR="004F213C" w:rsidRPr="00787B03" w:rsidRDefault="004F213C" w:rsidP="00AD7AEF">
      <w:pPr>
        <w:pStyle w:val="ListParagraph"/>
        <w:numPr>
          <w:ilvl w:val="0"/>
          <w:numId w:val="30"/>
        </w:numPr>
        <w:spacing w:line="480" w:lineRule="auto"/>
        <w:rPr>
          <w:rFonts w:cstheme="minorHAnsi"/>
          <w:sz w:val="24"/>
          <w:szCs w:val="24"/>
        </w:rPr>
      </w:pPr>
      <w:r w:rsidRPr="0092134F">
        <w:rPr>
          <w:rFonts w:cstheme="minorHAnsi"/>
          <w:sz w:val="24"/>
          <w:szCs w:val="24"/>
        </w:rPr>
        <w:t xml:space="preserve">Why do you think the smartphones switched to a particular AP </w:t>
      </w:r>
      <w:r w:rsidR="00C17749" w:rsidRPr="0092134F">
        <w:rPr>
          <w:rFonts w:cstheme="minorHAnsi"/>
          <w:sz w:val="24"/>
          <w:szCs w:val="24"/>
        </w:rPr>
        <w:t>as opposed to</w:t>
      </w:r>
      <w:r w:rsidRPr="0092134F">
        <w:rPr>
          <w:rFonts w:cstheme="minorHAnsi"/>
          <w:sz w:val="24"/>
          <w:szCs w:val="24"/>
        </w:rPr>
        <w:t xml:space="preserve"> other nearby AP</w:t>
      </w:r>
      <w:r w:rsidRPr="0092134F">
        <w:rPr>
          <w:rFonts w:eastAsia="Helvetica" w:cstheme="minorHAnsi"/>
          <w:sz w:val="24"/>
          <w:szCs w:val="24"/>
        </w:rPr>
        <w:t>’</w:t>
      </w:r>
      <w:r w:rsidRPr="0092134F">
        <w:rPr>
          <w:rFonts w:cstheme="minorHAnsi"/>
          <w:sz w:val="24"/>
          <w:szCs w:val="24"/>
        </w:rPr>
        <w:t>s?</w:t>
      </w:r>
      <w:r w:rsidR="004E67C4" w:rsidRPr="0092134F">
        <w:rPr>
          <w:rFonts w:cstheme="minorHAnsi"/>
          <w:sz w:val="24"/>
          <w:szCs w:val="24"/>
        </w:rPr>
        <w:t xml:space="preserve"> Explain the process</w:t>
      </w:r>
      <w:r w:rsidR="008B6C1E" w:rsidRPr="0092134F">
        <w:rPr>
          <w:rFonts w:cstheme="minorHAnsi"/>
          <w:sz w:val="24"/>
          <w:szCs w:val="24"/>
        </w:rPr>
        <w:t xml:space="preserve"> consid</w:t>
      </w:r>
      <w:r w:rsidR="004E2EBF" w:rsidRPr="0092134F">
        <w:rPr>
          <w:rFonts w:cstheme="minorHAnsi"/>
          <w:sz w:val="24"/>
          <w:szCs w:val="24"/>
        </w:rPr>
        <w:t xml:space="preserve">ering wireless configuration present on all </w:t>
      </w:r>
      <w:r w:rsidR="008B6C1E" w:rsidRPr="0092134F">
        <w:rPr>
          <w:rFonts w:cstheme="minorHAnsi"/>
          <w:sz w:val="24"/>
          <w:szCs w:val="24"/>
        </w:rPr>
        <w:t>AP’s</w:t>
      </w:r>
      <w:r w:rsidR="004E67C4" w:rsidRPr="0092134F">
        <w:rPr>
          <w:rFonts w:cstheme="minorHAnsi"/>
          <w:sz w:val="24"/>
          <w:szCs w:val="24"/>
        </w:rPr>
        <w:t xml:space="preserve">. </w:t>
      </w:r>
      <w:r w:rsidRPr="0092134F">
        <w:rPr>
          <w:rFonts w:cstheme="minorHAnsi"/>
          <w:b/>
          <w:sz w:val="24"/>
          <w:szCs w:val="24"/>
        </w:rPr>
        <w:t>[</w:t>
      </w:r>
      <w:r w:rsidR="004E2EBF" w:rsidRPr="0092134F">
        <w:rPr>
          <w:rFonts w:cstheme="minorHAnsi"/>
          <w:b/>
          <w:sz w:val="24"/>
          <w:szCs w:val="24"/>
        </w:rPr>
        <w:t>20</w:t>
      </w:r>
      <w:r w:rsidRPr="0092134F">
        <w:rPr>
          <w:rFonts w:cstheme="minorHAnsi"/>
          <w:b/>
          <w:sz w:val="24"/>
          <w:szCs w:val="24"/>
        </w:rPr>
        <w:t xml:space="preserve"> points]</w:t>
      </w:r>
    </w:p>
    <w:p w14:paraId="1D7DA470" w14:textId="70EBA6F5" w:rsidR="00787B03" w:rsidRPr="00787B03" w:rsidRDefault="00787B03" w:rsidP="00787B03">
      <w:pPr>
        <w:pStyle w:val="ListParagraph"/>
        <w:spacing w:line="480" w:lineRule="auto"/>
        <w:rPr>
          <w:rFonts w:cstheme="minorHAnsi"/>
          <w:color w:val="FF0000"/>
          <w:sz w:val="24"/>
          <w:szCs w:val="24"/>
        </w:rPr>
      </w:pPr>
      <w:r w:rsidRPr="00787B03">
        <w:rPr>
          <w:rFonts w:cstheme="minorHAnsi"/>
          <w:color w:val="FF0000"/>
          <w:sz w:val="24"/>
          <w:szCs w:val="24"/>
        </w:rPr>
        <w:t>This behavior was observed because AP1 and AP3 both have the SSID name ‘</w:t>
      </w:r>
      <w:proofErr w:type="spellStart"/>
      <w:r w:rsidRPr="00787B03">
        <w:rPr>
          <w:rFonts w:cstheme="minorHAnsi"/>
          <w:color w:val="FF0000"/>
          <w:sz w:val="24"/>
          <w:szCs w:val="24"/>
        </w:rPr>
        <w:t>NetEng</w:t>
      </w:r>
      <w:proofErr w:type="spellEnd"/>
      <w:r w:rsidRPr="00787B03">
        <w:rPr>
          <w:rFonts w:cstheme="minorHAnsi"/>
          <w:color w:val="FF0000"/>
          <w:sz w:val="24"/>
          <w:szCs w:val="24"/>
        </w:rPr>
        <w:t>’ and require no authentication to connect. AP0 does have the same SSID but requires authentication. AP2’s SSID is set to ‘Default’. Because the smartphones were configured to only accept SSIDs matching ‘</w:t>
      </w:r>
      <w:proofErr w:type="spellStart"/>
      <w:r w:rsidRPr="00787B03">
        <w:rPr>
          <w:rFonts w:cstheme="minorHAnsi"/>
          <w:color w:val="FF0000"/>
          <w:sz w:val="24"/>
          <w:szCs w:val="24"/>
        </w:rPr>
        <w:t>NetEng</w:t>
      </w:r>
      <w:proofErr w:type="spellEnd"/>
      <w:r w:rsidRPr="00787B03">
        <w:rPr>
          <w:rFonts w:cstheme="minorHAnsi"/>
          <w:color w:val="FF0000"/>
          <w:sz w:val="24"/>
          <w:szCs w:val="24"/>
        </w:rPr>
        <w:t xml:space="preserve">’ with no authentication, it switched to the AP that matched that configuration. </w:t>
      </w:r>
    </w:p>
    <w:p w14:paraId="5CCAF7AB" w14:textId="4FFD623F" w:rsidR="00A54DEE" w:rsidRPr="00787B03" w:rsidRDefault="00A54DEE" w:rsidP="00AD7AEF">
      <w:pPr>
        <w:pStyle w:val="ListParagraph"/>
        <w:numPr>
          <w:ilvl w:val="0"/>
          <w:numId w:val="30"/>
        </w:numPr>
        <w:spacing w:line="480" w:lineRule="auto"/>
        <w:rPr>
          <w:rFonts w:cstheme="minorHAnsi"/>
          <w:sz w:val="24"/>
          <w:szCs w:val="24"/>
        </w:rPr>
      </w:pPr>
      <w:r w:rsidRPr="0092134F">
        <w:rPr>
          <w:rFonts w:cstheme="minorHAnsi"/>
          <w:sz w:val="24"/>
          <w:szCs w:val="24"/>
        </w:rPr>
        <w:t xml:space="preserve">What are the different WLAN modes? Which mode resembles the topology presented in this lab? </w:t>
      </w:r>
      <w:r w:rsidRPr="0092134F">
        <w:rPr>
          <w:rFonts w:cstheme="minorHAnsi"/>
          <w:b/>
          <w:sz w:val="24"/>
          <w:szCs w:val="24"/>
        </w:rPr>
        <w:t>[5 points]</w:t>
      </w:r>
    </w:p>
    <w:p w14:paraId="56D3B72D" w14:textId="310DAECB" w:rsidR="00787B03" w:rsidRPr="007655BB" w:rsidRDefault="007655BB" w:rsidP="00787B03">
      <w:pPr>
        <w:pStyle w:val="ListParagraph"/>
        <w:spacing w:line="480" w:lineRule="auto"/>
        <w:rPr>
          <w:rFonts w:cstheme="minorHAnsi"/>
          <w:color w:val="FF0000"/>
          <w:sz w:val="24"/>
          <w:szCs w:val="24"/>
        </w:rPr>
      </w:pPr>
      <w:r w:rsidRPr="007655BB">
        <w:rPr>
          <w:rFonts w:cstheme="minorHAnsi"/>
          <w:color w:val="FF0000"/>
          <w:sz w:val="24"/>
          <w:szCs w:val="24"/>
        </w:rPr>
        <w:t>Ad hoc mode:</w:t>
      </w:r>
    </w:p>
    <w:p w14:paraId="51EEA1F6" w14:textId="3F00B0F2" w:rsidR="007655BB" w:rsidRPr="007655BB" w:rsidRDefault="007655BB" w:rsidP="007655BB">
      <w:pPr>
        <w:pStyle w:val="ListParagraph"/>
        <w:numPr>
          <w:ilvl w:val="1"/>
          <w:numId w:val="45"/>
        </w:numPr>
        <w:spacing w:line="480" w:lineRule="auto"/>
        <w:rPr>
          <w:rFonts w:cstheme="minorHAnsi"/>
          <w:color w:val="FF0000"/>
          <w:sz w:val="24"/>
          <w:szCs w:val="24"/>
        </w:rPr>
      </w:pPr>
      <w:r w:rsidRPr="007655BB">
        <w:rPr>
          <w:rFonts w:cstheme="minorHAnsi"/>
          <w:color w:val="FF0000"/>
          <w:sz w:val="24"/>
          <w:szCs w:val="24"/>
        </w:rPr>
        <w:t>Independent Basic Service Set (IBSS)</w:t>
      </w:r>
    </w:p>
    <w:p w14:paraId="0C87DC4B" w14:textId="4681FF50" w:rsidR="007655BB" w:rsidRPr="007655BB" w:rsidRDefault="007655BB" w:rsidP="007655BB">
      <w:pPr>
        <w:pStyle w:val="ListParagraph"/>
        <w:numPr>
          <w:ilvl w:val="2"/>
          <w:numId w:val="45"/>
        </w:numPr>
        <w:spacing w:line="480" w:lineRule="auto"/>
        <w:rPr>
          <w:rFonts w:cstheme="minorHAnsi"/>
          <w:color w:val="FF0000"/>
          <w:sz w:val="24"/>
          <w:szCs w:val="24"/>
        </w:rPr>
      </w:pPr>
      <w:r w:rsidRPr="007655BB">
        <w:rPr>
          <w:rFonts w:cstheme="minorHAnsi"/>
          <w:color w:val="FF0000"/>
          <w:sz w:val="24"/>
          <w:szCs w:val="24"/>
        </w:rPr>
        <w:t xml:space="preserve">Mobile clients connect directly to </w:t>
      </w:r>
      <w:proofErr w:type="gramStart"/>
      <w:r w:rsidRPr="007655BB">
        <w:rPr>
          <w:rFonts w:cstheme="minorHAnsi"/>
          <w:color w:val="FF0000"/>
          <w:sz w:val="24"/>
          <w:szCs w:val="24"/>
        </w:rPr>
        <w:t>each other</w:t>
      </w:r>
      <w:proofErr w:type="gramEnd"/>
    </w:p>
    <w:p w14:paraId="38B7EB51" w14:textId="7149B424" w:rsidR="007655BB" w:rsidRPr="007655BB" w:rsidRDefault="007655BB" w:rsidP="007655BB">
      <w:pPr>
        <w:pStyle w:val="ListParagraph"/>
        <w:spacing w:line="480" w:lineRule="auto"/>
        <w:rPr>
          <w:rFonts w:cstheme="minorHAnsi"/>
          <w:color w:val="FF0000"/>
          <w:sz w:val="24"/>
          <w:szCs w:val="24"/>
        </w:rPr>
      </w:pPr>
      <w:r w:rsidRPr="007655BB">
        <w:rPr>
          <w:rFonts w:cstheme="minorHAnsi"/>
          <w:color w:val="FF0000"/>
          <w:sz w:val="24"/>
          <w:szCs w:val="24"/>
        </w:rPr>
        <w:t>Infrastructure mode:</w:t>
      </w:r>
    </w:p>
    <w:p w14:paraId="507BCF76" w14:textId="527D678E" w:rsidR="007655BB" w:rsidRPr="007655BB" w:rsidRDefault="007655BB" w:rsidP="007655BB">
      <w:pPr>
        <w:pStyle w:val="ListParagraph"/>
        <w:numPr>
          <w:ilvl w:val="1"/>
          <w:numId w:val="45"/>
        </w:numPr>
        <w:spacing w:line="480" w:lineRule="auto"/>
        <w:rPr>
          <w:rFonts w:cstheme="minorHAnsi"/>
          <w:color w:val="FF0000"/>
          <w:sz w:val="24"/>
          <w:szCs w:val="24"/>
        </w:rPr>
      </w:pPr>
      <w:r w:rsidRPr="007655BB">
        <w:rPr>
          <w:rFonts w:cstheme="minorHAnsi"/>
          <w:color w:val="FF0000"/>
          <w:sz w:val="24"/>
          <w:szCs w:val="24"/>
        </w:rPr>
        <w:t>Basic Service Set (BSS)</w:t>
      </w:r>
    </w:p>
    <w:p w14:paraId="3D5C7B91" w14:textId="33D839CB" w:rsidR="007655BB" w:rsidRPr="007655BB" w:rsidRDefault="007655BB" w:rsidP="007655BB">
      <w:pPr>
        <w:pStyle w:val="ListParagraph"/>
        <w:numPr>
          <w:ilvl w:val="2"/>
          <w:numId w:val="45"/>
        </w:numPr>
        <w:spacing w:line="480" w:lineRule="auto"/>
        <w:rPr>
          <w:rFonts w:cstheme="minorHAnsi"/>
          <w:color w:val="FF0000"/>
          <w:sz w:val="24"/>
          <w:szCs w:val="24"/>
        </w:rPr>
      </w:pPr>
      <w:r w:rsidRPr="007655BB">
        <w:rPr>
          <w:rFonts w:cstheme="minorHAnsi"/>
          <w:color w:val="FF0000"/>
          <w:sz w:val="24"/>
          <w:szCs w:val="24"/>
        </w:rPr>
        <w:lastRenderedPageBreak/>
        <w:t xml:space="preserve">Mobile clients using a single AP to connect each other or to the </w:t>
      </w:r>
      <w:proofErr w:type="gramStart"/>
      <w:r w:rsidRPr="007655BB">
        <w:rPr>
          <w:rFonts w:cstheme="minorHAnsi"/>
          <w:color w:val="FF0000"/>
          <w:sz w:val="24"/>
          <w:szCs w:val="24"/>
        </w:rPr>
        <w:t>network</w:t>
      </w:r>
      <w:proofErr w:type="gramEnd"/>
    </w:p>
    <w:p w14:paraId="41EAD592" w14:textId="1518FB55" w:rsidR="007655BB" w:rsidRPr="007655BB" w:rsidRDefault="007655BB" w:rsidP="007655BB">
      <w:pPr>
        <w:pStyle w:val="ListParagraph"/>
        <w:numPr>
          <w:ilvl w:val="1"/>
          <w:numId w:val="45"/>
        </w:numPr>
        <w:spacing w:line="480" w:lineRule="auto"/>
        <w:rPr>
          <w:rFonts w:cstheme="minorHAnsi"/>
          <w:color w:val="FF0000"/>
          <w:sz w:val="24"/>
          <w:szCs w:val="24"/>
        </w:rPr>
      </w:pPr>
      <w:r w:rsidRPr="007655BB">
        <w:rPr>
          <w:rFonts w:cstheme="minorHAnsi"/>
          <w:color w:val="FF0000"/>
          <w:sz w:val="24"/>
          <w:szCs w:val="24"/>
        </w:rPr>
        <w:t>Extended Service Set (ESS)</w:t>
      </w:r>
    </w:p>
    <w:p w14:paraId="03653AE5" w14:textId="60B797CB" w:rsidR="007655BB" w:rsidRPr="007655BB" w:rsidRDefault="007655BB" w:rsidP="007655BB">
      <w:pPr>
        <w:pStyle w:val="ListParagraph"/>
        <w:numPr>
          <w:ilvl w:val="2"/>
          <w:numId w:val="45"/>
        </w:numPr>
        <w:spacing w:line="480" w:lineRule="auto"/>
        <w:rPr>
          <w:rFonts w:cstheme="minorHAnsi"/>
          <w:color w:val="FF0000"/>
          <w:sz w:val="24"/>
          <w:szCs w:val="24"/>
        </w:rPr>
      </w:pPr>
      <w:r w:rsidRPr="007655BB">
        <w:rPr>
          <w:rFonts w:cstheme="minorHAnsi"/>
          <w:color w:val="FF0000"/>
          <w:sz w:val="24"/>
          <w:szCs w:val="24"/>
        </w:rPr>
        <w:t>&gt;2 BSSs connected by a common distro system, typically a switch.</w:t>
      </w:r>
    </w:p>
    <w:p w14:paraId="09696FCA" w14:textId="7B537D13" w:rsidR="007655BB" w:rsidRPr="007655BB" w:rsidRDefault="007655BB" w:rsidP="007655BB">
      <w:pPr>
        <w:pStyle w:val="ListParagraph"/>
        <w:spacing w:line="480" w:lineRule="auto"/>
        <w:rPr>
          <w:rFonts w:cstheme="minorHAnsi"/>
          <w:color w:val="FF0000"/>
          <w:sz w:val="24"/>
          <w:szCs w:val="24"/>
        </w:rPr>
      </w:pPr>
      <w:r w:rsidRPr="007655BB">
        <w:rPr>
          <w:rFonts w:cstheme="minorHAnsi"/>
          <w:color w:val="FF0000"/>
          <w:sz w:val="24"/>
          <w:szCs w:val="24"/>
        </w:rPr>
        <w:t xml:space="preserve">The infrastructure mode: ESS best resembles the topology that was created in the lab. </w:t>
      </w:r>
    </w:p>
    <w:p w14:paraId="46AEF0A4" w14:textId="1259FECE" w:rsidR="00A54DEE" w:rsidRPr="007655BB" w:rsidRDefault="00A54DEE" w:rsidP="00AD7AEF">
      <w:pPr>
        <w:pStyle w:val="ListParagraph"/>
        <w:numPr>
          <w:ilvl w:val="0"/>
          <w:numId w:val="30"/>
        </w:numPr>
        <w:spacing w:line="480" w:lineRule="auto"/>
        <w:rPr>
          <w:rFonts w:cstheme="minorHAnsi"/>
          <w:sz w:val="24"/>
          <w:szCs w:val="24"/>
        </w:rPr>
      </w:pPr>
      <w:r w:rsidRPr="0092134F">
        <w:rPr>
          <w:rFonts w:cstheme="minorHAnsi"/>
          <w:sz w:val="24"/>
          <w:szCs w:val="24"/>
        </w:rPr>
        <w:t xml:space="preserve">How do we overcome interference caused by multiple </w:t>
      </w:r>
      <w:proofErr w:type="gramStart"/>
      <w:r w:rsidRPr="0092134F">
        <w:rPr>
          <w:rFonts w:cstheme="minorHAnsi"/>
          <w:sz w:val="24"/>
          <w:szCs w:val="24"/>
        </w:rPr>
        <w:t>AP</w:t>
      </w:r>
      <w:r w:rsidRPr="0092134F">
        <w:rPr>
          <w:rFonts w:eastAsia="Helvetica" w:cstheme="minorHAnsi"/>
          <w:sz w:val="24"/>
          <w:szCs w:val="24"/>
        </w:rPr>
        <w:t>’</w:t>
      </w:r>
      <w:r w:rsidRPr="0092134F">
        <w:rPr>
          <w:rFonts w:cstheme="minorHAnsi"/>
          <w:sz w:val="24"/>
          <w:szCs w:val="24"/>
        </w:rPr>
        <w:t>s</w:t>
      </w:r>
      <w:proofErr w:type="gramEnd"/>
      <w:r w:rsidRPr="0092134F">
        <w:rPr>
          <w:rFonts w:cstheme="minorHAnsi"/>
          <w:sz w:val="24"/>
          <w:szCs w:val="24"/>
        </w:rPr>
        <w:t xml:space="preserve"> in a network having same SSID?</w:t>
      </w:r>
      <w:r w:rsidRPr="0092134F">
        <w:rPr>
          <w:rFonts w:cstheme="minorHAnsi"/>
          <w:b/>
          <w:sz w:val="24"/>
          <w:szCs w:val="24"/>
        </w:rPr>
        <w:t xml:space="preserve"> [5 points]</w:t>
      </w:r>
    </w:p>
    <w:p w14:paraId="51FA364F" w14:textId="7C0EA192" w:rsidR="007655BB" w:rsidRPr="00747876" w:rsidRDefault="00747876" w:rsidP="007655BB">
      <w:pPr>
        <w:pStyle w:val="ListParagraph"/>
        <w:spacing w:line="480" w:lineRule="auto"/>
        <w:rPr>
          <w:rFonts w:cstheme="minorHAnsi"/>
          <w:color w:val="FF0000"/>
          <w:sz w:val="24"/>
          <w:szCs w:val="24"/>
        </w:rPr>
      </w:pPr>
      <w:r w:rsidRPr="00747876">
        <w:rPr>
          <w:rFonts w:cstheme="minorHAnsi"/>
          <w:color w:val="FF0000"/>
          <w:sz w:val="24"/>
          <w:szCs w:val="24"/>
        </w:rPr>
        <w:t xml:space="preserve">We overcome interference caused by multiple Aps in a network having same SSID by hosting the SSID on different channels for every AP. Like we did in the lab, AP1 was on channel 11 and AP3 was on channel 1 so they would not overlap traffic. </w:t>
      </w:r>
    </w:p>
    <w:p w14:paraId="2190E401" w14:textId="095C9A7D" w:rsidR="00A54DEE" w:rsidRPr="00747876" w:rsidRDefault="000604D4" w:rsidP="00AD7AEF">
      <w:pPr>
        <w:pStyle w:val="ListParagraph"/>
        <w:numPr>
          <w:ilvl w:val="0"/>
          <w:numId w:val="30"/>
        </w:numPr>
        <w:spacing w:line="480" w:lineRule="auto"/>
        <w:rPr>
          <w:rFonts w:cstheme="minorHAnsi"/>
          <w:sz w:val="24"/>
          <w:szCs w:val="24"/>
        </w:rPr>
      </w:pPr>
      <w:r w:rsidRPr="0092134F">
        <w:rPr>
          <w:rFonts w:cstheme="minorHAnsi"/>
          <w:sz w:val="24"/>
          <w:szCs w:val="24"/>
        </w:rPr>
        <w:t>Differentiate between</w:t>
      </w:r>
      <w:r w:rsidR="00A54DEE" w:rsidRPr="0092134F">
        <w:rPr>
          <w:rFonts w:cstheme="minorHAnsi"/>
          <w:sz w:val="24"/>
          <w:szCs w:val="24"/>
        </w:rPr>
        <w:t xml:space="preserve"> WLAN Security Standard briefly. Which one did we use in this lab?</w:t>
      </w:r>
      <w:r w:rsidR="00A54DEE" w:rsidRPr="0092134F">
        <w:rPr>
          <w:rFonts w:cstheme="minorHAnsi"/>
          <w:b/>
          <w:sz w:val="24"/>
          <w:szCs w:val="24"/>
        </w:rPr>
        <w:t xml:space="preserve"> [5 points]</w:t>
      </w:r>
    </w:p>
    <w:p w14:paraId="7561FAC9" w14:textId="0065A7B8" w:rsidR="00747876" w:rsidRPr="00747876" w:rsidRDefault="00747876" w:rsidP="00747876">
      <w:pPr>
        <w:pStyle w:val="ListParagraph"/>
        <w:spacing w:line="480" w:lineRule="auto"/>
        <w:rPr>
          <w:rFonts w:cstheme="minorHAnsi"/>
          <w:color w:val="FF0000"/>
          <w:sz w:val="24"/>
          <w:szCs w:val="24"/>
        </w:rPr>
      </w:pPr>
      <w:r w:rsidRPr="00747876">
        <w:rPr>
          <w:rFonts w:cstheme="minorHAnsi"/>
          <w:color w:val="FF0000"/>
          <w:sz w:val="24"/>
          <w:szCs w:val="24"/>
        </w:rPr>
        <w:t>SSID – Identifier of the network</w:t>
      </w:r>
    </w:p>
    <w:p w14:paraId="68DAA138" w14:textId="3A2F042D" w:rsidR="00747876" w:rsidRPr="00747876" w:rsidRDefault="00747876" w:rsidP="00747876">
      <w:pPr>
        <w:pStyle w:val="ListParagraph"/>
        <w:spacing w:line="480" w:lineRule="auto"/>
        <w:rPr>
          <w:rFonts w:cstheme="minorHAnsi"/>
          <w:color w:val="FF0000"/>
          <w:sz w:val="24"/>
          <w:szCs w:val="24"/>
        </w:rPr>
      </w:pPr>
      <w:r w:rsidRPr="00747876">
        <w:rPr>
          <w:rFonts w:cstheme="minorHAnsi"/>
          <w:color w:val="FF0000"/>
          <w:sz w:val="24"/>
          <w:szCs w:val="24"/>
        </w:rPr>
        <w:t xml:space="preserve">WEP – Wired Equivalent Privacy. Only protects against from man in the middle. </w:t>
      </w:r>
    </w:p>
    <w:p w14:paraId="3A0DC5B5" w14:textId="049D103F" w:rsidR="00747876" w:rsidRPr="00747876" w:rsidRDefault="00747876" w:rsidP="00747876">
      <w:pPr>
        <w:pStyle w:val="ListParagraph"/>
        <w:spacing w:line="480" w:lineRule="auto"/>
        <w:rPr>
          <w:rFonts w:cstheme="minorHAnsi"/>
          <w:color w:val="FF0000"/>
          <w:sz w:val="24"/>
          <w:szCs w:val="24"/>
        </w:rPr>
      </w:pPr>
      <w:r w:rsidRPr="00747876">
        <w:rPr>
          <w:rFonts w:cstheme="minorHAnsi"/>
          <w:color w:val="FF0000"/>
          <w:sz w:val="24"/>
          <w:szCs w:val="24"/>
        </w:rPr>
        <w:t>WPA/WPA2 – Wi-Fi protected Access.</w:t>
      </w:r>
    </w:p>
    <w:p w14:paraId="309EADB1" w14:textId="733F2D24" w:rsidR="00747876" w:rsidRPr="00747876" w:rsidRDefault="00747876" w:rsidP="00747876">
      <w:pPr>
        <w:pStyle w:val="ListParagraph"/>
        <w:spacing w:line="480" w:lineRule="auto"/>
        <w:rPr>
          <w:rFonts w:cstheme="minorHAnsi"/>
          <w:color w:val="FF0000"/>
          <w:sz w:val="24"/>
          <w:szCs w:val="24"/>
        </w:rPr>
      </w:pPr>
      <w:r w:rsidRPr="00747876">
        <w:rPr>
          <w:rFonts w:cstheme="minorHAnsi"/>
          <w:color w:val="FF0000"/>
          <w:sz w:val="24"/>
          <w:szCs w:val="24"/>
        </w:rPr>
        <w:t xml:space="preserve">MAC filtering – Allow only certain MAC addresses to access the network. </w:t>
      </w:r>
    </w:p>
    <w:p w14:paraId="3E68F36D" w14:textId="0EEF6FD3" w:rsidR="00747876" w:rsidRPr="00747876" w:rsidRDefault="00747876" w:rsidP="00747876">
      <w:pPr>
        <w:pStyle w:val="ListParagraph"/>
        <w:spacing w:line="480" w:lineRule="auto"/>
        <w:rPr>
          <w:rFonts w:cstheme="minorHAnsi"/>
          <w:color w:val="FF0000"/>
          <w:sz w:val="24"/>
          <w:szCs w:val="24"/>
        </w:rPr>
      </w:pPr>
      <w:r w:rsidRPr="00747876">
        <w:rPr>
          <w:rFonts w:cstheme="minorHAnsi"/>
          <w:color w:val="FF0000"/>
          <w:sz w:val="24"/>
          <w:szCs w:val="24"/>
        </w:rPr>
        <w:t>We used the WEP standard.</w:t>
      </w:r>
    </w:p>
    <w:p w14:paraId="31A0BF58" w14:textId="76062868" w:rsidR="00F23732" w:rsidRDefault="00446F2F" w:rsidP="00AD7AEF">
      <w:pPr>
        <w:pStyle w:val="ListParagraph"/>
        <w:numPr>
          <w:ilvl w:val="0"/>
          <w:numId w:val="30"/>
        </w:numPr>
        <w:spacing w:line="480" w:lineRule="auto"/>
        <w:rPr>
          <w:rFonts w:cstheme="minorHAnsi"/>
          <w:b/>
          <w:sz w:val="24"/>
          <w:szCs w:val="24"/>
        </w:rPr>
      </w:pPr>
      <w:r w:rsidRPr="0092134F">
        <w:rPr>
          <w:rFonts w:cstheme="minorHAnsi"/>
          <w:sz w:val="24"/>
          <w:szCs w:val="24"/>
        </w:rPr>
        <w:t>Name</w:t>
      </w:r>
      <w:r w:rsidR="00F23732" w:rsidRPr="0092134F">
        <w:rPr>
          <w:rFonts w:cstheme="minorHAnsi"/>
          <w:sz w:val="24"/>
          <w:szCs w:val="24"/>
        </w:rPr>
        <w:t xml:space="preserve"> the two unlicensed spectrum bands? </w:t>
      </w:r>
      <w:r w:rsidR="00F23732" w:rsidRPr="0092134F">
        <w:rPr>
          <w:rFonts w:cstheme="minorHAnsi"/>
          <w:b/>
          <w:sz w:val="24"/>
          <w:szCs w:val="24"/>
        </w:rPr>
        <w:t>[2 points]</w:t>
      </w:r>
    </w:p>
    <w:p w14:paraId="5EDB4E10" w14:textId="4600F8C8" w:rsidR="00747876" w:rsidRPr="00747876" w:rsidRDefault="00747876" w:rsidP="00747876">
      <w:pPr>
        <w:pStyle w:val="ListParagraph"/>
        <w:spacing w:line="480" w:lineRule="auto"/>
        <w:rPr>
          <w:rFonts w:cstheme="minorHAnsi"/>
          <w:bCs/>
          <w:color w:val="FF0000"/>
          <w:sz w:val="24"/>
          <w:szCs w:val="24"/>
        </w:rPr>
      </w:pPr>
      <w:r w:rsidRPr="00747876">
        <w:rPr>
          <w:rFonts w:cstheme="minorHAnsi"/>
          <w:bCs/>
          <w:color w:val="FF0000"/>
          <w:sz w:val="24"/>
          <w:szCs w:val="24"/>
        </w:rPr>
        <w:t xml:space="preserve">2.4 </w:t>
      </w:r>
      <w:proofErr w:type="spellStart"/>
      <w:r w:rsidRPr="00747876">
        <w:rPr>
          <w:rFonts w:cstheme="minorHAnsi"/>
          <w:bCs/>
          <w:color w:val="FF0000"/>
          <w:sz w:val="24"/>
          <w:szCs w:val="24"/>
        </w:rPr>
        <w:t>Ghz</w:t>
      </w:r>
      <w:proofErr w:type="spellEnd"/>
      <w:r w:rsidRPr="00747876">
        <w:rPr>
          <w:rFonts w:cstheme="minorHAnsi"/>
          <w:bCs/>
          <w:color w:val="FF0000"/>
          <w:sz w:val="24"/>
          <w:szCs w:val="24"/>
        </w:rPr>
        <w:t xml:space="preserve"> &amp; 5 </w:t>
      </w:r>
      <w:proofErr w:type="spellStart"/>
      <w:r w:rsidRPr="00747876">
        <w:rPr>
          <w:rFonts w:cstheme="minorHAnsi"/>
          <w:bCs/>
          <w:color w:val="FF0000"/>
          <w:sz w:val="24"/>
          <w:szCs w:val="24"/>
        </w:rPr>
        <w:t>Ghz.</w:t>
      </w:r>
      <w:proofErr w:type="spellEnd"/>
    </w:p>
    <w:p w14:paraId="24C314D9" w14:textId="598C9F90" w:rsidR="00AD7AEF" w:rsidRPr="0092134F" w:rsidRDefault="00AD7AEF" w:rsidP="00AD7AEF">
      <w:pPr>
        <w:pStyle w:val="Heading1"/>
        <w:rPr>
          <w:rFonts w:asciiTheme="minorHAnsi" w:hAnsiTheme="minorHAnsi" w:cstheme="minorHAnsi"/>
          <w:sz w:val="24"/>
          <w:szCs w:val="24"/>
        </w:rPr>
      </w:pPr>
      <w:r w:rsidRPr="0092134F">
        <w:rPr>
          <w:rFonts w:asciiTheme="minorHAnsi" w:hAnsiTheme="minorHAnsi" w:cstheme="minorHAnsi"/>
          <w:sz w:val="24"/>
          <w:szCs w:val="24"/>
        </w:rPr>
        <w:t>T</w:t>
      </w:r>
      <w:r w:rsidR="00105695" w:rsidRPr="0092134F">
        <w:rPr>
          <w:rFonts w:asciiTheme="minorHAnsi" w:hAnsiTheme="minorHAnsi" w:cstheme="minorHAnsi"/>
          <w:sz w:val="24"/>
          <w:szCs w:val="24"/>
        </w:rPr>
        <w:t>otal Score = ________________/</w:t>
      </w:r>
      <w:r w:rsidR="00B35B9C" w:rsidRPr="0092134F">
        <w:rPr>
          <w:rFonts w:asciiTheme="minorHAnsi" w:hAnsiTheme="minorHAnsi" w:cstheme="minorHAnsi"/>
          <w:sz w:val="24"/>
          <w:szCs w:val="24"/>
        </w:rPr>
        <w:t>157</w:t>
      </w:r>
    </w:p>
    <w:p w14:paraId="5C78E322" w14:textId="77777777" w:rsidR="00054BDE" w:rsidRPr="0092134F" w:rsidRDefault="00054BDE" w:rsidP="00054BDE">
      <w:pPr>
        <w:pStyle w:val="Heading1"/>
        <w:keepLines/>
        <w:spacing w:after="0" w:line="259" w:lineRule="auto"/>
        <w:jc w:val="both"/>
        <w:rPr>
          <w:rFonts w:asciiTheme="minorHAnsi" w:hAnsiTheme="minorHAnsi" w:cstheme="minorHAnsi"/>
          <w:b w:val="0"/>
          <w:bCs w:val="0"/>
          <w:color w:val="365F91" w:themeColor="accent1" w:themeShade="BF"/>
          <w:kern w:val="0"/>
          <w:sz w:val="24"/>
          <w:szCs w:val="24"/>
        </w:rPr>
      </w:pPr>
    </w:p>
    <w:p w14:paraId="7DAE8049" w14:textId="77777777" w:rsidR="008002AE" w:rsidRPr="0092134F" w:rsidRDefault="008002AE" w:rsidP="00E6372B">
      <w:pPr>
        <w:pStyle w:val="ListParagraph"/>
        <w:rPr>
          <w:rFonts w:eastAsia="Arial" w:cstheme="minorHAnsi"/>
          <w:sz w:val="24"/>
          <w:szCs w:val="24"/>
        </w:rPr>
      </w:pPr>
    </w:p>
    <w:sectPr w:rsidR="008002AE" w:rsidRPr="0092134F">
      <w:footerReference w:type="default" r:id="rId23"/>
      <w:pgSz w:w="12240" w:h="15840"/>
      <w:pgMar w:top="1380" w:right="1720" w:bottom="28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466C1" w14:textId="77777777" w:rsidR="00682BD3" w:rsidRDefault="00682BD3" w:rsidP="00974A5D">
      <w:r>
        <w:separator/>
      </w:r>
    </w:p>
  </w:endnote>
  <w:endnote w:type="continuationSeparator" w:id="0">
    <w:p w14:paraId="3545CF60" w14:textId="77777777" w:rsidR="00682BD3" w:rsidRDefault="00682BD3" w:rsidP="00974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panose1 w:val="020B0604020202020204"/>
    <w:charset w:val="4D"/>
    <w:family w:val="swiss"/>
    <w:notTrueType/>
    <w:pitch w:val="default"/>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inorBidi"/>
        <w:sz w:val="22"/>
        <w:szCs w:val="22"/>
      </w:rPr>
      <w:id w:val="-1473439692"/>
      <w:docPartObj>
        <w:docPartGallery w:val="Page Numbers (Bottom of Page)"/>
        <w:docPartUnique/>
      </w:docPartObj>
    </w:sdtPr>
    <w:sdtContent>
      <w:p w14:paraId="4F595A1E" w14:textId="7FAE1C27" w:rsidR="00800930" w:rsidRPr="003659D0" w:rsidRDefault="007421DA">
        <w:pPr>
          <w:pStyle w:val="Footer"/>
          <w:jc w:val="right"/>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Lab </w:t>
        </w:r>
        <w:r w:rsidR="005B6037">
          <w:rPr>
            <w:rFonts w:asciiTheme="minorHAnsi" w:eastAsiaTheme="minorHAnsi" w:hAnsiTheme="minorHAnsi" w:cstheme="minorBidi"/>
            <w:sz w:val="22"/>
            <w:szCs w:val="22"/>
          </w:rPr>
          <w:t>8</w:t>
        </w:r>
        <w:r w:rsidR="00800930">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Wireless Lab</w:t>
        </w:r>
      </w:p>
    </w:sdtContent>
  </w:sdt>
  <w:p w14:paraId="31E30C50" w14:textId="77777777" w:rsidR="00800930" w:rsidRPr="003659D0" w:rsidRDefault="00800930" w:rsidP="003659D0">
    <w:pPr>
      <w:pStyle w:val="Footer"/>
      <w:jc w:val="right"/>
      <w:rPr>
        <w:rFonts w:asciiTheme="minorHAnsi" w:eastAsiaTheme="minorHAnsi" w:hAnsiTheme="minorHAnsi" w:cstheme="minorBidi"/>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1609C" w14:textId="77777777" w:rsidR="00682BD3" w:rsidRDefault="00682BD3" w:rsidP="00974A5D">
      <w:r>
        <w:separator/>
      </w:r>
    </w:p>
  </w:footnote>
  <w:footnote w:type="continuationSeparator" w:id="0">
    <w:p w14:paraId="6A469550" w14:textId="77777777" w:rsidR="00682BD3" w:rsidRDefault="00682BD3" w:rsidP="00974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5E0CCC"/>
    <w:multiLevelType w:val="hybridMultilevel"/>
    <w:tmpl w:val="17627D00"/>
    <w:lvl w:ilvl="0" w:tplc="0409000F">
      <w:start w:val="1"/>
      <w:numFmt w:val="decimal"/>
      <w:lvlText w:val="%1."/>
      <w:lvlJc w:val="left"/>
      <w:pPr>
        <w:tabs>
          <w:tab w:val="num" w:pos="360"/>
        </w:tabs>
        <w:ind w:left="36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4073E37"/>
    <w:multiLevelType w:val="hybridMultilevel"/>
    <w:tmpl w:val="0D08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25153"/>
    <w:multiLevelType w:val="hybridMultilevel"/>
    <w:tmpl w:val="37AE7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80C2A"/>
    <w:multiLevelType w:val="hybridMultilevel"/>
    <w:tmpl w:val="9E32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A2A51"/>
    <w:multiLevelType w:val="hybridMultilevel"/>
    <w:tmpl w:val="4F3C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D09DD"/>
    <w:multiLevelType w:val="hybridMultilevel"/>
    <w:tmpl w:val="C9FA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A16BF"/>
    <w:multiLevelType w:val="hybridMultilevel"/>
    <w:tmpl w:val="986A9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D4366E"/>
    <w:multiLevelType w:val="hybridMultilevel"/>
    <w:tmpl w:val="CF7EB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E31B8"/>
    <w:multiLevelType w:val="hybridMultilevel"/>
    <w:tmpl w:val="269EF1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0C4B95"/>
    <w:multiLevelType w:val="hybridMultilevel"/>
    <w:tmpl w:val="9E32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67486"/>
    <w:multiLevelType w:val="hybridMultilevel"/>
    <w:tmpl w:val="1328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B1007"/>
    <w:multiLevelType w:val="hybridMultilevel"/>
    <w:tmpl w:val="26644B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9E7D2D"/>
    <w:multiLevelType w:val="hybridMultilevel"/>
    <w:tmpl w:val="E2521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932E1E"/>
    <w:multiLevelType w:val="hybridMultilevel"/>
    <w:tmpl w:val="DE32A1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E7668"/>
    <w:multiLevelType w:val="hybridMultilevel"/>
    <w:tmpl w:val="980C8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AE3E8A"/>
    <w:multiLevelType w:val="hybridMultilevel"/>
    <w:tmpl w:val="EBF812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241633A"/>
    <w:multiLevelType w:val="hybridMultilevel"/>
    <w:tmpl w:val="34DA0574"/>
    <w:lvl w:ilvl="0" w:tplc="0706E0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37570E6"/>
    <w:multiLevelType w:val="hybridMultilevel"/>
    <w:tmpl w:val="EED62906"/>
    <w:lvl w:ilvl="0" w:tplc="0409000F">
      <w:start w:val="1"/>
      <w:numFmt w:val="decimal"/>
      <w:lvlText w:val="%1."/>
      <w:lvlJc w:val="left"/>
      <w:pPr>
        <w:ind w:left="720" w:hanging="360"/>
      </w:pPr>
    </w:lvl>
    <w:lvl w:ilvl="1" w:tplc="54BC376A">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653936"/>
    <w:multiLevelType w:val="hybridMultilevel"/>
    <w:tmpl w:val="FCD06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A14B30"/>
    <w:multiLevelType w:val="hybridMultilevel"/>
    <w:tmpl w:val="65E8F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1141C4"/>
    <w:multiLevelType w:val="hybridMultilevel"/>
    <w:tmpl w:val="71042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3D433D"/>
    <w:multiLevelType w:val="hybridMultilevel"/>
    <w:tmpl w:val="65ECA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AC6C1A"/>
    <w:multiLevelType w:val="hybridMultilevel"/>
    <w:tmpl w:val="0D500E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CE6488"/>
    <w:multiLevelType w:val="hybridMultilevel"/>
    <w:tmpl w:val="268C4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559C8"/>
    <w:multiLevelType w:val="hybridMultilevel"/>
    <w:tmpl w:val="2EFE4B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BE0F0C"/>
    <w:multiLevelType w:val="hybridMultilevel"/>
    <w:tmpl w:val="BFBAD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EB61B4"/>
    <w:multiLevelType w:val="hybridMultilevel"/>
    <w:tmpl w:val="EE64F9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D11BA3"/>
    <w:multiLevelType w:val="hybridMultilevel"/>
    <w:tmpl w:val="F30A4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E971E0"/>
    <w:multiLevelType w:val="hybridMultilevel"/>
    <w:tmpl w:val="0D500E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AA3B86"/>
    <w:multiLevelType w:val="hybridMultilevel"/>
    <w:tmpl w:val="91840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E12FCA"/>
    <w:multiLevelType w:val="hybridMultilevel"/>
    <w:tmpl w:val="0E182CA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71C11A6"/>
    <w:multiLevelType w:val="hybridMultilevel"/>
    <w:tmpl w:val="8494A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A223D6"/>
    <w:multiLevelType w:val="hybridMultilevel"/>
    <w:tmpl w:val="23582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D4738"/>
    <w:multiLevelType w:val="hybridMultilevel"/>
    <w:tmpl w:val="D0504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4B3148"/>
    <w:multiLevelType w:val="hybridMultilevel"/>
    <w:tmpl w:val="AF84015C"/>
    <w:lvl w:ilvl="0" w:tplc="9B36D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FA053D4"/>
    <w:multiLevelType w:val="multilevel"/>
    <w:tmpl w:val="72CC65E8"/>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6" w15:restartNumberingAfterBreak="0">
    <w:nsid w:val="62510A1C"/>
    <w:multiLevelType w:val="hybridMultilevel"/>
    <w:tmpl w:val="42121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D3649F"/>
    <w:multiLevelType w:val="hybridMultilevel"/>
    <w:tmpl w:val="B484D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F541D"/>
    <w:multiLevelType w:val="hybridMultilevel"/>
    <w:tmpl w:val="B484D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732C3"/>
    <w:multiLevelType w:val="hybridMultilevel"/>
    <w:tmpl w:val="A470E3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A7B30B0"/>
    <w:multiLevelType w:val="hybridMultilevel"/>
    <w:tmpl w:val="C9FA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A25B9A"/>
    <w:multiLevelType w:val="hybridMultilevel"/>
    <w:tmpl w:val="DEF4D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2C4B3E"/>
    <w:multiLevelType w:val="hybridMultilevel"/>
    <w:tmpl w:val="8042E038"/>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3" w15:restartNumberingAfterBreak="0">
    <w:nsid w:val="73A43660"/>
    <w:multiLevelType w:val="hybridMultilevel"/>
    <w:tmpl w:val="5A225472"/>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4" w15:restartNumberingAfterBreak="0">
    <w:nsid w:val="76032E8C"/>
    <w:multiLevelType w:val="hybridMultilevel"/>
    <w:tmpl w:val="DB781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5043919">
    <w:abstractNumId w:val="35"/>
  </w:num>
  <w:num w:numId="2" w16cid:durableId="401949401">
    <w:abstractNumId w:val="1"/>
  </w:num>
  <w:num w:numId="3" w16cid:durableId="214780915">
    <w:abstractNumId w:val="43"/>
  </w:num>
  <w:num w:numId="4" w16cid:durableId="724138364">
    <w:abstractNumId w:val="0"/>
  </w:num>
  <w:num w:numId="5" w16cid:durableId="1899441457">
    <w:abstractNumId w:val="42"/>
  </w:num>
  <w:num w:numId="6" w16cid:durableId="1957636792">
    <w:abstractNumId w:val="23"/>
  </w:num>
  <w:num w:numId="7" w16cid:durableId="772749200">
    <w:abstractNumId w:val="41"/>
  </w:num>
  <w:num w:numId="8" w16cid:durableId="2147311474">
    <w:abstractNumId w:val="2"/>
  </w:num>
  <w:num w:numId="9" w16cid:durableId="1614510662">
    <w:abstractNumId w:val="29"/>
  </w:num>
  <w:num w:numId="10" w16cid:durableId="1530336892">
    <w:abstractNumId w:val="25"/>
  </w:num>
  <w:num w:numId="11" w16cid:durableId="978917378">
    <w:abstractNumId w:val="40"/>
  </w:num>
  <w:num w:numId="12" w16cid:durableId="1558708387">
    <w:abstractNumId w:val="5"/>
  </w:num>
  <w:num w:numId="13" w16cid:durableId="1697386176">
    <w:abstractNumId w:val="20"/>
  </w:num>
  <w:num w:numId="14" w16cid:durableId="1961180360">
    <w:abstractNumId w:val="33"/>
  </w:num>
  <w:num w:numId="15" w16cid:durableId="1724981889">
    <w:abstractNumId w:val="7"/>
  </w:num>
  <w:num w:numId="16" w16cid:durableId="1475753313">
    <w:abstractNumId w:val="36"/>
  </w:num>
  <w:num w:numId="17" w16cid:durableId="289020874">
    <w:abstractNumId w:val="31"/>
  </w:num>
  <w:num w:numId="18" w16cid:durableId="1917351575">
    <w:abstractNumId w:val="19"/>
  </w:num>
  <w:num w:numId="19" w16cid:durableId="304744461">
    <w:abstractNumId w:val="32"/>
  </w:num>
  <w:num w:numId="20" w16cid:durableId="1745253955">
    <w:abstractNumId w:val="14"/>
  </w:num>
  <w:num w:numId="21" w16cid:durableId="1858348361">
    <w:abstractNumId w:val="27"/>
  </w:num>
  <w:num w:numId="22" w16cid:durableId="482162872">
    <w:abstractNumId w:val="10"/>
  </w:num>
  <w:num w:numId="23" w16cid:durableId="1088119723">
    <w:abstractNumId w:val="4"/>
  </w:num>
  <w:num w:numId="24" w16cid:durableId="1041133510">
    <w:abstractNumId w:val="6"/>
  </w:num>
  <w:num w:numId="25" w16cid:durableId="870844128">
    <w:abstractNumId w:val="26"/>
  </w:num>
  <w:num w:numId="26" w16cid:durableId="1795711680">
    <w:abstractNumId w:val="8"/>
  </w:num>
  <w:num w:numId="27" w16cid:durableId="730347102">
    <w:abstractNumId w:val="13"/>
  </w:num>
  <w:num w:numId="28" w16cid:durableId="1564415173">
    <w:abstractNumId w:val="21"/>
  </w:num>
  <w:num w:numId="29" w16cid:durableId="2136099069">
    <w:abstractNumId w:val="24"/>
  </w:num>
  <w:num w:numId="30" w16cid:durableId="1149633166">
    <w:abstractNumId w:val="38"/>
  </w:num>
  <w:num w:numId="31" w16cid:durableId="1382752283">
    <w:abstractNumId w:val="37"/>
  </w:num>
  <w:num w:numId="32" w16cid:durableId="343673604">
    <w:abstractNumId w:val="3"/>
  </w:num>
  <w:num w:numId="33" w16cid:durableId="631860785">
    <w:abstractNumId w:val="17"/>
  </w:num>
  <w:num w:numId="34" w16cid:durableId="577401280">
    <w:abstractNumId w:val="44"/>
  </w:num>
  <w:num w:numId="35" w16cid:durableId="1296132782">
    <w:abstractNumId w:val="15"/>
  </w:num>
  <w:num w:numId="36" w16cid:durableId="527328943">
    <w:abstractNumId w:val="39"/>
  </w:num>
  <w:num w:numId="37" w16cid:durableId="1425757931">
    <w:abstractNumId w:val="9"/>
  </w:num>
  <w:num w:numId="38" w16cid:durableId="182284806">
    <w:abstractNumId w:val="22"/>
  </w:num>
  <w:num w:numId="39" w16cid:durableId="827288511">
    <w:abstractNumId w:val="11"/>
  </w:num>
  <w:num w:numId="40" w16cid:durableId="312568571">
    <w:abstractNumId w:val="28"/>
  </w:num>
  <w:num w:numId="41" w16cid:durableId="1802073116">
    <w:abstractNumId w:val="16"/>
  </w:num>
  <w:num w:numId="42" w16cid:durableId="1761950433">
    <w:abstractNumId w:val="12"/>
  </w:num>
  <w:num w:numId="43" w16cid:durableId="1083990408">
    <w:abstractNumId w:val="34"/>
  </w:num>
  <w:num w:numId="44" w16cid:durableId="1285768176">
    <w:abstractNumId w:val="30"/>
  </w:num>
  <w:num w:numId="45" w16cid:durableId="20909998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F32"/>
    <w:rsid w:val="00003729"/>
    <w:rsid w:val="00022E48"/>
    <w:rsid w:val="00037903"/>
    <w:rsid w:val="0004325B"/>
    <w:rsid w:val="00054BDE"/>
    <w:rsid w:val="000604D4"/>
    <w:rsid w:val="00060D7B"/>
    <w:rsid w:val="00077CA6"/>
    <w:rsid w:val="0008399C"/>
    <w:rsid w:val="000A1280"/>
    <w:rsid w:val="000B666A"/>
    <w:rsid w:val="000C1CC4"/>
    <w:rsid w:val="000C2CBE"/>
    <w:rsid w:val="000C6B30"/>
    <w:rsid w:val="000D6AA1"/>
    <w:rsid w:val="000F7BF7"/>
    <w:rsid w:val="001009E2"/>
    <w:rsid w:val="00105695"/>
    <w:rsid w:val="00124FD9"/>
    <w:rsid w:val="00153DE5"/>
    <w:rsid w:val="0015778F"/>
    <w:rsid w:val="00171B52"/>
    <w:rsid w:val="001829CC"/>
    <w:rsid w:val="00182BDB"/>
    <w:rsid w:val="00191EEF"/>
    <w:rsid w:val="001A2745"/>
    <w:rsid w:val="001A532B"/>
    <w:rsid w:val="001A5A07"/>
    <w:rsid w:val="001D02B3"/>
    <w:rsid w:val="00227966"/>
    <w:rsid w:val="00230128"/>
    <w:rsid w:val="00231DA2"/>
    <w:rsid w:val="00242DF8"/>
    <w:rsid w:val="002461B6"/>
    <w:rsid w:val="002469C8"/>
    <w:rsid w:val="002511A3"/>
    <w:rsid w:val="00252BF7"/>
    <w:rsid w:val="002707DC"/>
    <w:rsid w:val="0027175D"/>
    <w:rsid w:val="002776B0"/>
    <w:rsid w:val="00283E3C"/>
    <w:rsid w:val="00286F77"/>
    <w:rsid w:val="002A07C3"/>
    <w:rsid w:val="002B01AB"/>
    <w:rsid w:val="002B0668"/>
    <w:rsid w:val="002D60FF"/>
    <w:rsid w:val="002D7FBD"/>
    <w:rsid w:val="00312C8E"/>
    <w:rsid w:val="00314F88"/>
    <w:rsid w:val="00315D4D"/>
    <w:rsid w:val="0031608E"/>
    <w:rsid w:val="003609BC"/>
    <w:rsid w:val="0036409F"/>
    <w:rsid w:val="003659D0"/>
    <w:rsid w:val="003759E3"/>
    <w:rsid w:val="00376118"/>
    <w:rsid w:val="00387BF7"/>
    <w:rsid w:val="003918F1"/>
    <w:rsid w:val="00397A54"/>
    <w:rsid w:val="003A58C0"/>
    <w:rsid w:val="003A6F7D"/>
    <w:rsid w:val="003B0DD9"/>
    <w:rsid w:val="003C65E2"/>
    <w:rsid w:val="003E64B6"/>
    <w:rsid w:val="00404C89"/>
    <w:rsid w:val="00404F34"/>
    <w:rsid w:val="00446F2F"/>
    <w:rsid w:val="00447DA3"/>
    <w:rsid w:val="00472E2E"/>
    <w:rsid w:val="004B136C"/>
    <w:rsid w:val="004B4035"/>
    <w:rsid w:val="004D52E6"/>
    <w:rsid w:val="004E2EBF"/>
    <w:rsid w:val="004E67C4"/>
    <w:rsid w:val="004F213C"/>
    <w:rsid w:val="005011B4"/>
    <w:rsid w:val="00501927"/>
    <w:rsid w:val="00510043"/>
    <w:rsid w:val="005106C8"/>
    <w:rsid w:val="0051525D"/>
    <w:rsid w:val="00515A6F"/>
    <w:rsid w:val="005356DC"/>
    <w:rsid w:val="00557E37"/>
    <w:rsid w:val="005741C7"/>
    <w:rsid w:val="0057793E"/>
    <w:rsid w:val="00586EC8"/>
    <w:rsid w:val="005875C3"/>
    <w:rsid w:val="00591A4E"/>
    <w:rsid w:val="005A2AFA"/>
    <w:rsid w:val="005A41AB"/>
    <w:rsid w:val="005B4915"/>
    <w:rsid w:val="005B6037"/>
    <w:rsid w:val="005D132A"/>
    <w:rsid w:val="005D2E15"/>
    <w:rsid w:val="005D3F65"/>
    <w:rsid w:val="005E0FD1"/>
    <w:rsid w:val="00607402"/>
    <w:rsid w:val="006215B5"/>
    <w:rsid w:val="006264FC"/>
    <w:rsid w:val="00632023"/>
    <w:rsid w:val="00636A5F"/>
    <w:rsid w:val="00641A5E"/>
    <w:rsid w:val="0064538A"/>
    <w:rsid w:val="006632F2"/>
    <w:rsid w:val="00681B01"/>
    <w:rsid w:val="00682BD3"/>
    <w:rsid w:val="006A1923"/>
    <w:rsid w:val="006A3FD9"/>
    <w:rsid w:val="006C7085"/>
    <w:rsid w:val="006D1BEF"/>
    <w:rsid w:val="006E5C9D"/>
    <w:rsid w:val="006E7573"/>
    <w:rsid w:val="006F0E45"/>
    <w:rsid w:val="006F1279"/>
    <w:rsid w:val="006F3107"/>
    <w:rsid w:val="006F6970"/>
    <w:rsid w:val="00731FCE"/>
    <w:rsid w:val="00733421"/>
    <w:rsid w:val="007401A3"/>
    <w:rsid w:val="00741BA8"/>
    <w:rsid w:val="007421DA"/>
    <w:rsid w:val="00746370"/>
    <w:rsid w:val="00747876"/>
    <w:rsid w:val="00760B18"/>
    <w:rsid w:val="007647D1"/>
    <w:rsid w:val="007655BB"/>
    <w:rsid w:val="00787B03"/>
    <w:rsid w:val="007E48BD"/>
    <w:rsid w:val="007E74A5"/>
    <w:rsid w:val="007F3B3F"/>
    <w:rsid w:val="007F73B1"/>
    <w:rsid w:val="008002AE"/>
    <w:rsid w:val="00800930"/>
    <w:rsid w:val="008046C8"/>
    <w:rsid w:val="00807C89"/>
    <w:rsid w:val="00817A5D"/>
    <w:rsid w:val="00817C88"/>
    <w:rsid w:val="00841E38"/>
    <w:rsid w:val="00847A57"/>
    <w:rsid w:val="0085133A"/>
    <w:rsid w:val="00851F38"/>
    <w:rsid w:val="00852920"/>
    <w:rsid w:val="00867BC8"/>
    <w:rsid w:val="008A2F61"/>
    <w:rsid w:val="008B4922"/>
    <w:rsid w:val="008B6C1E"/>
    <w:rsid w:val="008D61AF"/>
    <w:rsid w:val="008E4937"/>
    <w:rsid w:val="008F0F93"/>
    <w:rsid w:val="00901DEA"/>
    <w:rsid w:val="0092134F"/>
    <w:rsid w:val="00966A99"/>
    <w:rsid w:val="00974A5D"/>
    <w:rsid w:val="0098238C"/>
    <w:rsid w:val="00983D19"/>
    <w:rsid w:val="0099361E"/>
    <w:rsid w:val="009B67E0"/>
    <w:rsid w:val="009C2DB3"/>
    <w:rsid w:val="009D43B9"/>
    <w:rsid w:val="009E44DF"/>
    <w:rsid w:val="009E54A4"/>
    <w:rsid w:val="00A042CF"/>
    <w:rsid w:val="00A35CBF"/>
    <w:rsid w:val="00A54DEE"/>
    <w:rsid w:val="00A630E6"/>
    <w:rsid w:val="00A80A7D"/>
    <w:rsid w:val="00A81FCE"/>
    <w:rsid w:val="00A92887"/>
    <w:rsid w:val="00A95D0C"/>
    <w:rsid w:val="00AA3EB3"/>
    <w:rsid w:val="00AB4262"/>
    <w:rsid w:val="00AC2F32"/>
    <w:rsid w:val="00AC4487"/>
    <w:rsid w:val="00AD7AEF"/>
    <w:rsid w:val="00B35B9C"/>
    <w:rsid w:val="00B369A1"/>
    <w:rsid w:val="00B57006"/>
    <w:rsid w:val="00B6380C"/>
    <w:rsid w:val="00B73D10"/>
    <w:rsid w:val="00BA1CB5"/>
    <w:rsid w:val="00BA2DCC"/>
    <w:rsid w:val="00BB6106"/>
    <w:rsid w:val="00BB723B"/>
    <w:rsid w:val="00BC1F0C"/>
    <w:rsid w:val="00BC5795"/>
    <w:rsid w:val="00BD5A8A"/>
    <w:rsid w:val="00BF515F"/>
    <w:rsid w:val="00C012D2"/>
    <w:rsid w:val="00C17749"/>
    <w:rsid w:val="00C2200D"/>
    <w:rsid w:val="00C4003D"/>
    <w:rsid w:val="00C51923"/>
    <w:rsid w:val="00C54572"/>
    <w:rsid w:val="00C73C7E"/>
    <w:rsid w:val="00C824FA"/>
    <w:rsid w:val="00C874DE"/>
    <w:rsid w:val="00C92A75"/>
    <w:rsid w:val="00C939B3"/>
    <w:rsid w:val="00C96E26"/>
    <w:rsid w:val="00CA4406"/>
    <w:rsid w:val="00CB44DE"/>
    <w:rsid w:val="00CB68CD"/>
    <w:rsid w:val="00CC053B"/>
    <w:rsid w:val="00CD7196"/>
    <w:rsid w:val="00CE09C0"/>
    <w:rsid w:val="00CF375C"/>
    <w:rsid w:val="00CF37CD"/>
    <w:rsid w:val="00D062D6"/>
    <w:rsid w:val="00D15655"/>
    <w:rsid w:val="00D24FCF"/>
    <w:rsid w:val="00D434A8"/>
    <w:rsid w:val="00D8584B"/>
    <w:rsid w:val="00D92455"/>
    <w:rsid w:val="00DA04A5"/>
    <w:rsid w:val="00DA4B61"/>
    <w:rsid w:val="00DB402A"/>
    <w:rsid w:val="00DB4C7E"/>
    <w:rsid w:val="00DB769F"/>
    <w:rsid w:val="00DC5DD8"/>
    <w:rsid w:val="00DD105F"/>
    <w:rsid w:val="00DD5036"/>
    <w:rsid w:val="00DF7AB1"/>
    <w:rsid w:val="00DF7D02"/>
    <w:rsid w:val="00E20BD7"/>
    <w:rsid w:val="00E33627"/>
    <w:rsid w:val="00E40163"/>
    <w:rsid w:val="00E51F5A"/>
    <w:rsid w:val="00E6372B"/>
    <w:rsid w:val="00EA0E04"/>
    <w:rsid w:val="00EA12D9"/>
    <w:rsid w:val="00EA60FE"/>
    <w:rsid w:val="00EB0186"/>
    <w:rsid w:val="00EC41AE"/>
    <w:rsid w:val="00EC4729"/>
    <w:rsid w:val="00ED5214"/>
    <w:rsid w:val="00ED6187"/>
    <w:rsid w:val="00F17831"/>
    <w:rsid w:val="00F23732"/>
    <w:rsid w:val="00F35842"/>
    <w:rsid w:val="00F42040"/>
    <w:rsid w:val="00F45085"/>
    <w:rsid w:val="00F57020"/>
    <w:rsid w:val="00F70A4D"/>
    <w:rsid w:val="00F70DAA"/>
    <w:rsid w:val="00F82961"/>
    <w:rsid w:val="00F84F1B"/>
    <w:rsid w:val="00FA76D8"/>
    <w:rsid w:val="00FD0CB4"/>
    <w:rsid w:val="00FE023C"/>
    <w:rsid w:val="00FF45AB"/>
    <w:rsid w:val="00FF52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59887E"/>
  <w15:docId w15:val="{2F64C897-0383-4880-BA7E-FB885AB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974A5D"/>
    <w:pPr>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974A5D"/>
    <w:pPr>
      <w:tabs>
        <w:tab w:val="center" w:pos="4680"/>
        <w:tab w:val="right" w:pos="9360"/>
      </w:tabs>
    </w:pPr>
  </w:style>
  <w:style w:type="character" w:customStyle="1" w:styleId="HeaderChar">
    <w:name w:val="Header Char"/>
    <w:basedOn w:val="DefaultParagraphFont"/>
    <w:link w:val="Header"/>
    <w:uiPriority w:val="99"/>
    <w:rsid w:val="00974A5D"/>
  </w:style>
  <w:style w:type="paragraph" w:styleId="Footer">
    <w:name w:val="footer"/>
    <w:basedOn w:val="Normal"/>
    <w:link w:val="FooterChar"/>
    <w:uiPriority w:val="99"/>
    <w:unhideWhenUsed/>
    <w:rsid w:val="00974A5D"/>
    <w:pPr>
      <w:tabs>
        <w:tab w:val="center" w:pos="4680"/>
        <w:tab w:val="right" w:pos="9360"/>
      </w:tabs>
    </w:pPr>
  </w:style>
  <w:style w:type="character" w:customStyle="1" w:styleId="FooterChar">
    <w:name w:val="Footer Char"/>
    <w:basedOn w:val="DefaultParagraphFont"/>
    <w:link w:val="Footer"/>
    <w:uiPriority w:val="99"/>
    <w:rsid w:val="00974A5D"/>
  </w:style>
  <w:style w:type="character" w:styleId="Hyperlink">
    <w:name w:val="Hyperlink"/>
    <w:basedOn w:val="DefaultParagraphFont"/>
    <w:uiPriority w:val="99"/>
    <w:unhideWhenUsed/>
    <w:rsid w:val="00CD7196"/>
    <w:rPr>
      <w:color w:val="0000FF" w:themeColor="hyperlink"/>
      <w:u w:val="single"/>
    </w:rPr>
  </w:style>
  <w:style w:type="paragraph" w:customStyle="1" w:styleId="Default">
    <w:name w:val="Default"/>
    <w:uiPriority w:val="99"/>
    <w:rsid w:val="00CD7196"/>
    <w:pPr>
      <w:widowControl w:val="0"/>
      <w:autoSpaceDE w:val="0"/>
      <w:autoSpaceDN w:val="0"/>
      <w:adjustRightInd w:val="0"/>
    </w:pPr>
    <w:rPr>
      <w:rFonts w:ascii="Arial MT" w:hAnsi="Arial MT" w:cs="Arial MT"/>
      <w:color w:val="000000"/>
      <w:sz w:val="24"/>
      <w:szCs w:val="24"/>
    </w:rPr>
  </w:style>
  <w:style w:type="paragraph" w:styleId="Title">
    <w:name w:val="Title"/>
    <w:basedOn w:val="Normal"/>
    <w:next w:val="Normal"/>
    <w:link w:val="TitleChar"/>
    <w:uiPriority w:val="10"/>
    <w:qFormat/>
    <w:rsid w:val="005A2A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AF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6632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32F2"/>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5E0FD1"/>
    <w:rPr>
      <w:sz w:val="24"/>
      <w:szCs w:val="24"/>
    </w:rPr>
  </w:style>
  <w:style w:type="character" w:customStyle="1" w:styleId="CommentTextChar">
    <w:name w:val="Comment Text Char"/>
    <w:basedOn w:val="DefaultParagraphFont"/>
    <w:link w:val="CommentText"/>
    <w:uiPriority w:val="99"/>
    <w:semiHidden/>
    <w:rsid w:val="005E0FD1"/>
    <w:rPr>
      <w:sz w:val="24"/>
      <w:szCs w:val="24"/>
    </w:rPr>
  </w:style>
  <w:style w:type="paragraph" w:styleId="CommentSubject">
    <w:name w:val="annotation subject"/>
    <w:basedOn w:val="CommentText"/>
    <w:next w:val="CommentText"/>
    <w:link w:val="CommentSubjectChar"/>
    <w:uiPriority w:val="99"/>
    <w:semiHidden/>
    <w:unhideWhenUsed/>
    <w:rsid w:val="005E0FD1"/>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5E0FD1"/>
    <w:rPr>
      <w:rFonts w:asciiTheme="minorHAnsi" w:eastAsiaTheme="minorEastAsia" w:hAnsiTheme="minorHAnsi" w:cstheme="minorBidi"/>
      <w:b/>
      <w:bCs/>
      <w:sz w:val="24"/>
      <w:szCs w:val="24"/>
    </w:rPr>
  </w:style>
  <w:style w:type="character" w:customStyle="1" w:styleId="apple-converted-space">
    <w:name w:val="apple-converted-space"/>
    <w:basedOn w:val="DefaultParagraphFont"/>
    <w:rsid w:val="007F7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17916">
      <w:bodyDiv w:val="1"/>
      <w:marLeft w:val="0"/>
      <w:marRight w:val="0"/>
      <w:marTop w:val="0"/>
      <w:marBottom w:val="0"/>
      <w:divBdr>
        <w:top w:val="none" w:sz="0" w:space="0" w:color="auto"/>
        <w:left w:val="none" w:sz="0" w:space="0" w:color="auto"/>
        <w:bottom w:val="none" w:sz="0" w:space="0" w:color="auto"/>
        <w:right w:val="none" w:sz="0" w:space="0" w:color="auto"/>
      </w:divBdr>
    </w:div>
    <w:div w:id="2106264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0822F-EA56-4BC8-AD96-B63F6F366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levi</dc:creator>
  <cp:lastModifiedBy>Logan Chayet</cp:lastModifiedBy>
  <cp:revision>12</cp:revision>
  <dcterms:created xsi:type="dcterms:W3CDTF">2018-02-13T02:02:00Z</dcterms:created>
  <dcterms:modified xsi:type="dcterms:W3CDTF">2023-11-27T02:25:00Z</dcterms:modified>
</cp:coreProperties>
</file>